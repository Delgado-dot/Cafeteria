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jpg" ContentType="image/jp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4"/>
          <w:szCs w:val="14"/>
        </w:rPr>
        <w:jc w:val="left"/>
        <w:spacing w:before="3" w:lineRule="exact" w:line="140"/>
      </w:pPr>
      <w:r>
        <w:pict>
          <v:group style="position:absolute;margin-left:85pt;margin-top:73.8pt;width:425.05pt;height:559.55pt;mso-position-horizontal-relative:page;mso-position-vertical-relative:page;z-index:-213" coordorigin="1700,1476" coordsize="8501,11191">
            <v:shape type="#_x0000_t75" style="position:absolute;left:1700;top:4166;width:8501;height:8501">
              <v:imagedata o:title="" r:id="rId4"/>
            </v:shape>
            <v:shape type="#_x0000_t75" style="position:absolute;left:4109;top:1476;width:3700;height:4412">
              <v:imagedata o:title="" r:id="rId5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0"/>
          <w:szCs w:val="40"/>
        </w:rPr>
        <w:jc w:val="center"/>
        <w:keepNext w:val="0"/>
        <w:keepLines w:val="0"/>
        <w:spacing w:lineRule="auto" w:line="480" w:before="0" w:after="0"/>
        <w:ind w:left="973" w:right="976" w:firstLine="0"/>
      </w:pPr>
      <w:r>
        <w:rPr>
          <w:rFonts w:cs="Calibri" w:hAnsi="Times New Roman" w:eastAsia="Calibri" w:ascii="Times New Roman"/>
          <w:spacing w:val="0"/>
          <w:w w:val="100"/>
          <w:position w:val="1"/>
          <w:sz w:val="24"/>
          <w:szCs w:val="40"/>
          <w:u w:val="none"/>
        </w:rPr>
        <w:t>IN</w:t>
      </w:r>
      <w:r>
        <w:rPr>
          <w:rFonts w:cs="Calibri" w:hAnsi="Times New Roman" w:eastAsia="Calibri" w:ascii="Times New Roman"/>
          <w:spacing w:val="-9"/>
          <w:w w:val="100"/>
          <w:position w:val="1"/>
          <w:sz w:val="24"/>
          <w:szCs w:val="40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position w:val="1"/>
          <w:sz w:val="24"/>
          <w:szCs w:val="40"/>
          <w:u w:val="none"/>
        </w:rPr>
        <w:t>TI</w:t>
      </w:r>
      <w:r>
        <w:rPr>
          <w:rFonts w:cs="Calibri" w:hAnsi="Times New Roman" w:eastAsia="Calibri" w:ascii="Times New Roman"/>
          <w:spacing w:val="-2"/>
          <w:w w:val="100"/>
          <w:position w:val="1"/>
          <w:sz w:val="24"/>
          <w:szCs w:val="40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position w:val="1"/>
          <w:sz w:val="24"/>
          <w:szCs w:val="40"/>
          <w:u w:val="none"/>
        </w:rPr>
        <w:t>U</w:t>
      </w:r>
      <w:r>
        <w:rPr>
          <w:rFonts w:cs="Calibri" w:hAnsi="Times New Roman" w:eastAsia="Calibri" w:ascii="Times New Roman"/>
          <w:spacing w:val="-13"/>
          <w:w w:val="100"/>
          <w:position w:val="1"/>
          <w:sz w:val="24"/>
          <w:szCs w:val="40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position w:val="1"/>
          <w:sz w:val="24"/>
          <w:szCs w:val="40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position w:val="1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spacing w:val="10"/>
          <w:w w:val="100"/>
          <w:position w:val="1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10"/>
          <w:position w:val="1"/>
          <w:sz w:val="24"/>
          <w:szCs w:val="40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10"/>
          <w:position w:val="1"/>
          <w:sz w:val="24"/>
          <w:szCs w:val="40"/>
          <w:u w:val="none"/>
        </w:rPr>
        <w:t>U</w:t>
      </w:r>
      <w:r>
        <w:rPr>
          <w:rFonts w:cs="Calibri" w:hAnsi="Times New Roman" w:eastAsia="Calibri" w:ascii="Times New Roman"/>
          <w:spacing w:val="0"/>
          <w:w w:val="110"/>
          <w:position w:val="1"/>
          <w:sz w:val="24"/>
          <w:szCs w:val="40"/>
          <w:u w:val="none"/>
        </w:rPr>
        <w:t>PE</w:t>
      </w:r>
      <w:r>
        <w:rPr>
          <w:rFonts w:cs="Calibri" w:hAnsi="Times New Roman" w:eastAsia="Calibri" w:ascii="Times New Roman"/>
          <w:spacing w:val="2"/>
          <w:w w:val="110"/>
          <w:position w:val="1"/>
          <w:sz w:val="24"/>
          <w:szCs w:val="40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10"/>
          <w:position w:val="1"/>
          <w:sz w:val="24"/>
          <w:szCs w:val="40"/>
          <w:u w:val="none"/>
        </w:rPr>
        <w:t>I</w:t>
      </w:r>
      <w:r>
        <w:rPr>
          <w:rFonts w:cs="Calibri" w:hAnsi="Times New Roman" w:eastAsia="Calibri" w:ascii="Times New Roman"/>
          <w:spacing w:val="0"/>
          <w:w w:val="110"/>
          <w:position w:val="1"/>
          <w:sz w:val="24"/>
          <w:szCs w:val="40"/>
          <w:u w:val="none"/>
        </w:rPr>
        <w:t>OR</w:t>
      </w:r>
      <w:r>
        <w:rPr>
          <w:rFonts w:cs="Calibri" w:hAnsi="Times New Roman" w:eastAsia="Calibri" w:ascii="Times New Roman"/>
          <w:spacing w:val="-8"/>
          <w:w w:val="110"/>
          <w:position w:val="1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6"/>
          <w:position w:val="1"/>
          <w:sz w:val="24"/>
          <w:szCs w:val="40"/>
          <w:u w:val="none"/>
        </w:rPr>
        <w:t>T</w:t>
      </w:r>
      <w:r>
        <w:rPr>
          <w:rFonts w:cs="Calibri" w:hAnsi="Times New Roman" w:eastAsia="Calibri" w:ascii="Times New Roman"/>
          <w:spacing w:val="-3"/>
          <w:w w:val="106"/>
          <w:position w:val="1"/>
          <w:sz w:val="24"/>
          <w:szCs w:val="40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15"/>
          <w:position w:val="1"/>
          <w:sz w:val="24"/>
          <w:szCs w:val="40"/>
          <w:u w:val="none"/>
        </w:rPr>
        <w:t>C</w:t>
      </w:r>
      <w:r>
        <w:rPr>
          <w:rFonts w:cs="Calibri" w:hAnsi="Times New Roman" w:eastAsia="Calibri" w:ascii="Times New Roman"/>
          <w:spacing w:val="0"/>
          <w:w w:val="115"/>
          <w:position w:val="1"/>
          <w:sz w:val="24"/>
          <w:szCs w:val="40"/>
          <w:u w:val="none"/>
        </w:rPr>
        <w:t>N</w:t>
      </w:r>
      <w:r>
        <w:rPr>
          <w:rFonts w:cs="Calibri" w:hAnsi="Times New Roman" w:eastAsia="Calibri" w:ascii="Times New Roman"/>
          <w:spacing w:val="-3"/>
          <w:w w:val="115"/>
          <w:position w:val="1"/>
          <w:sz w:val="24"/>
          <w:szCs w:val="40"/>
          <w:u w:val="none"/>
        </w:rPr>
        <w:t>O</w:t>
      </w:r>
      <w:r>
        <w:rPr>
          <w:rFonts w:cs="Calibri" w:hAnsi="Times New Roman" w:eastAsia="Calibri" w:ascii="Times New Roman"/>
          <w:spacing w:val="-10"/>
          <w:w w:val="118"/>
          <w:position w:val="1"/>
          <w:sz w:val="24"/>
          <w:szCs w:val="40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9"/>
          <w:position w:val="1"/>
          <w:sz w:val="24"/>
          <w:szCs w:val="40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9"/>
          <w:position w:val="1"/>
          <w:sz w:val="24"/>
          <w:szCs w:val="40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9"/>
          <w:position w:val="1"/>
          <w:sz w:val="24"/>
          <w:szCs w:val="40"/>
          <w:u w:val="none"/>
        </w:rPr>
        <w:t>I</w:t>
      </w:r>
      <w:r>
        <w:rPr>
          <w:rFonts w:cs="Calibri" w:hAnsi="Times New Roman" w:eastAsia="Calibri" w:ascii="Times New Roman"/>
          <w:spacing w:val="1"/>
          <w:w w:val="130"/>
          <w:position w:val="1"/>
          <w:sz w:val="24"/>
          <w:szCs w:val="40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9"/>
          <w:position w:val="1"/>
          <w:sz w:val="24"/>
          <w:szCs w:val="40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position w:val="0"/>
          <w:sz w:val="24"/>
          <w:szCs w:val="40"/>
          <w:u w:val="none"/>
        </w:rPr>
      </w:r>
    </w:p>
    <w:p>
      <w:pPr>
        <w:rPr>
          <w:rFonts w:cs="Calibri" w:hAnsi="Calibri" w:eastAsia="Calibri" w:ascii="Calibri"/>
          <w:sz w:val="32"/>
          <w:szCs w:val="32"/>
        </w:rPr>
        <w:jc w:val="center"/>
        <w:keepNext w:val="0"/>
        <w:keepLines w:val="0"/>
        <w:spacing w:before="0" w:lineRule="auto" w:line="480" w:after="0"/>
        <w:ind w:left="2187" w:right="2186" w:firstLine="0"/>
      </w:pPr>
      <w:r>
        <w:rPr>
          <w:rFonts w:cs="Calibri" w:hAnsi="Times New Roman" w:eastAsia="Calibri" w:ascii="Times New Roman"/>
          <w:spacing w:val="-1"/>
          <w:w w:val="123"/>
          <w:sz w:val="24"/>
          <w:szCs w:val="40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8"/>
          <w:sz w:val="24"/>
          <w:szCs w:val="40"/>
          <w:u w:val="none"/>
        </w:rPr>
        <w:t>U</w:t>
      </w:r>
      <w:r>
        <w:rPr>
          <w:rFonts w:cs="Calibri" w:hAnsi="Times New Roman" w:eastAsia="Calibri" w:ascii="Times New Roman"/>
          <w:spacing w:val="-7"/>
          <w:w w:val="108"/>
          <w:sz w:val="24"/>
          <w:szCs w:val="40"/>
          <w:u w:val="none"/>
        </w:rPr>
        <w:t>D</w:t>
      </w:r>
      <w:r>
        <w:rPr>
          <w:rFonts w:cs="Calibri" w:hAnsi="Times New Roman" w:eastAsia="Calibri" w:ascii="Times New Roman"/>
          <w:spacing w:val="2"/>
          <w:w w:val="102"/>
          <w:sz w:val="24"/>
          <w:szCs w:val="40"/>
          <w:u w:val="none"/>
        </w:rPr>
        <w:t>A</w:t>
      </w:r>
      <w:r>
        <w:rPr>
          <w:rFonts w:cs="Calibri" w:hAnsi="Times New Roman" w:eastAsia="Calibri" w:ascii="Times New Roman"/>
          <w:spacing w:val="2"/>
          <w:w w:val="102"/>
          <w:sz w:val="24"/>
          <w:szCs w:val="40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2"/>
          <w:sz w:val="24"/>
          <w:szCs w:val="40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2"/>
          <w:sz w:val="24"/>
          <w:szCs w:val="40"/>
          <w:u w:val="none"/>
        </w:rPr>
        <w:t>R</w:t>
      </w:r>
      <w:r>
        <w:rPr>
          <w:rFonts w:cs="Calibri" w:hAnsi="Times New Roman" w:eastAsia="Calibri" w:ascii="Times New Roman"/>
          <w:spacing w:val="-5"/>
          <w:w w:val="102"/>
          <w:sz w:val="24"/>
          <w:szCs w:val="40"/>
          <w:u w:val="none"/>
        </w:rPr>
        <w:t>I</w:t>
      </w:r>
      <w:r>
        <w:rPr>
          <w:rFonts w:cs="Calibri" w:hAnsi="Times New Roman" w:eastAsia="Calibri" w:ascii="Times New Roman"/>
          <w:spacing w:val="1"/>
          <w:w w:val="130"/>
          <w:sz w:val="24"/>
          <w:szCs w:val="40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7"/>
          <w:sz w:val="24"/>
          <w:szCs w:val="40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7"/>
          <w:sz w:val="24"/>
          <w:szCs w:val="40"/>
          <w:u w:val="none"/>
        </w:rPr>
        <w:t>NO</w:t>
      </w:r>
      <w:r>
        <w:rPr>
          <w:rFonts w:cs="Calibri" w:hAnsi="Times New Roman" w:eastAsia="Calibri" w:ascii="Times New Roman"/>
          <w:spacing w:val="0"/>
          <w:w w:val="107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b/>
          <w:spacing w:val="0"/>
          <w:w w:val="110"/>
          <w:sz w:val="24"/>
          <w:szCs w:val="40"/>
          <w:u w:val="none"/>
        </w:rPr>
        <w:t>D</w:t>
      </w:r>
      <w:r>
        <w:rPr>
          <w:rFonts w:cs="Calibri" w:hAnsi="Times New Roman" w:eastAsia="Calibri" w:ascii="Times New Roman"/>
          <w:b/>
          <w:spacing w:val="-1"/>
          <w:w w:val="110"/>
          <w:sz w:val="24"/>
          <w:szCs w:val="40"/>
          <w:u w:val="none"/>
        </w:rPr>
        <w:t>e</w:t>
      </w:r>
      <w:r>
        <w:rPr>
          <w:rFonts w:cs="Calibri" w:hAnsi="Times New Roman" w:eastAsia="Calibri" w:ascii="Times New Roman"/>
          <w:b/>
          <w:spacing w:val="-5"/>
          <w:w w:val="110"/>
          <w:sz w:val="24"/>
          <w:szCs w:val="40"/>
          <w:u w:val="none"/>
        </w:rPr>
        <w:t>s</w:t>
      </w:r>
      <w:r>
        <w:rPr>
          <w:rFonts w:cs="Calibri" w:hAnsi="Times New Roman" w:eastAsia="Calibri" w:ascii="Times New Roman"/>
          <w:b/>
          <w:spacing w:val="1"/>
          <w:w w:val="110"/>
          <w:sz w:val="24"/>
          <w:szCs w:val="40"/>
          <w:u w:val="none"/>
        </w:rPr>
        <w:t>a</w:t>
      </w:r>
      <w:r>
        <w:rPr>
          <w:rFonts w:cs="Calibri" w:hAnsi="Times New Roman" w:eastAsia="Calibri" w:ascii="Times New Roman"/>
          <w:b/>
          <w:spacing w:val="2"/>
          <w:w w:val="110"/>
          <w:sz w:val="24"/>
          <w:szCs w:val="40"/>
          <w:u w:val="none"/>
        </w:rPr>
        <w:t>r</w:t>
      </w:r>
      <w:r>
        <w:rPr>
          <w:rFonts w:cs="Calibri" w:hAnsi="Times New Roman" w:eastAsia="Calibri" w:ascii="Times New Roman"/>
          <w:b/>
          <w:spacing w:val="-1"/>
          <w:w w:val="110"/>
          <w:sz w:val="24"/>
          <w:szCs w:val="40"/>
          <w:u w:val="none"/>
        </w:rPr>
        <w:t>r</w:t>
      </w:r>
      <w:r>
        <w:rPr>
          <w:rFonts w:cs="Calibri" w:hAnsi="Times New Roman" w:eastAsia="Calibri" w:ascii="Times New Roman"/>
          <w:b/>
          <w:spacing w:val="1"/>
          <w:w w:val="110"/>
          <w:sz w:val="24"/>
          <w:szCs w:val="40"/>
          <w:u w:val="none"/>
        </w:rPr>
        <w:t>o</w:t>
      </w:r>
      <w:r>
        <w:rPr>
          <w:rFonts w:cs="Calibri" w:hAnsi="Times New Roman" w:eastAsia="Calibri" w:ascii="Times New Roman"/>
          <w:b/>
          <w:spacing w:val="-3"/>
          <w:w w:val="110"/>
          <w:sz w:val="24"/>
          <w:szCs w:val="40"/>
          <w:u w:val="none"/>
        </w:rPr>
        <w:t>l</w:t>
      </w:r>
      <w:r>
        <w:rPr>
          <w:rFonts w:cs="Calibri" w:hAnsi="Times New Roman" w:eastAsia="Calibri" w:ascii="Times New Roman"/>
          <w:b/>
          <w:spacing w:val="0"/>
          <w:w w:val="110"/>
          <w:sz w:val="24"/>
          <w:szCs w:val="40"/>
          <w:u w:val="none"/>
        </w:rPr>
        <w:t>lo</w:t>
      </w:r>
      <w:r>
        <w:rPr>
          <w:rFonts w:cs="Calibri" w:hAnsi="Times New Roman" w:eastAsia="Calibri" w:ascii="Times New Roman"/>
          <w:b/>
          <w:spacing w:val="-4"/>
          <w:w w:val="110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b/>
          <w:spacing w:val="1"/>
          <w:w w:val="100"/>
          <w:sz w:val="24"/>
          <w:szCs w:val="40"/>
          <w:u w:val="none"/>
        </w:rPr>
        <w:t>d</w:t>
      </w:r>
      <w:r>
        <w:rPr>
          <w:rFonts w:cs="Calibri" w:hAnsi="Times New Roman" w:eastAsia="Calibri" w:ascii="Times New Roman"/>
          <w:b/>
          <w:spacing w:val="0"/>
          <w:w w:val="100"/>
          <w:sz w:val="24"/>
          <w:szCs w:val="40"/>
          <w:u w:val="none"/>
        </w:rPr>
        <w:t>e</w:t>
      </w:r>
      <w:r>
        <w:rPr>
          <w:rFonts w:cs="Calibri" w:hAnsi="Times New Roman" w:eastAsia="Calibri" w:ascii="Times New Roman"/>
          <w:b/>
          <w:spacing w:val="32"/>
          <w:w w:val="100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b/>
          <w:spacing w:val="-2"/>
          <w:w w:val="129"/>
          <w:sz w:val="24"/>
          <w:szCs w:val="40"/>
          <w:u w:val="none"/>
        </w:rPr>
        <w:t>s</w:t>
      </w:r>
      <w:r>
        <w:rPr>
          <w:rFonts w:cs="Calibri" w:hAnsi="Times New Roman" w:eastAsia="Calibri" w:ascii="Times New Roman"/>
          <w:b/>
          <w:spacing w:val="1"/>
          <w:w w:val="105"/>
          <w:sz w:val="24"/>
          <w:szCs w:val="40"/>
          <w:u w:val="none"/>
        </w:rPr>
        <w:t>o</w:t>
      </w:r>
      <w:r>
        <w:rPr>
          <w:rFonts w:cs="Calibri" w:hAnsi="Times New Roman" w:eastAsia="Calibri" w:ascii="Times New Roman"/>
          <w:b/>
          <w:spacing w:val="3"/>
          <w:w w:val="105"/>
          <w:sz w:val="24"/>
          <w:szCs w:val="40"/>
          <w:u w:val="none"/>
        </w:rPr>
        <w:t>f</w:t>
      </w:r>
      <w:r>
        <w:rPr>
          <w:rFonts w:cs="Calibri" w:hAnsi="Times New Roman" w:eastAsia="Calibri" w:ascii="Times New Roman"/>
          <w:b/>
          <w:spacing w:val="1"/>
          <w:w w:val="101"/>
          <w:sz w:val="24"/>
          <w:szCs w:val="40"/>
          <w:u w:val="none"/>
        </w:rPr>
        <w:t>t</w:t>
      </w:r>
      <w:r>
        <w:rPr>
          <w:rFonts w:cs="Calibri" w:hAnsi="Times New Roman" w:eastAsia="Calibri" w:ascii="Times New Roman"/>
          <w:b/>
          <w:spacing w:val="-7"/>
          <w:w w:val="101"/>
          <w:sz w:val="24"/>
          <w:szCs w:val="40"/>
          <w:u w:val="none"/>
        </w:rPr>
        <w:t>w</w:t>
      </w:r>
      <w:r>
        <w:rPr>
          <w:rFonts w:cs="Calibri" w:hAnsi="Times New Roman" w:eastAsia="Calibri" w:ascii="Times New Roman"/>
          <w:b/>
          <w:spacing w:val="0"/>
          <w:w w:val="108"/>
          <w:sz w:val="24"/>
          <w:szCs w:val="40"/>
          <w:u w:val="none"/>
        </w:rPr>
        <w:t>a</w:t>
      </w:r>
      <w:r>
        <w:rPr>
          <w:rFonts w:cs="Calibri" w:hAnsi="Times New Roman" w:eastAsia="Calibri" w:ascii="Times New Roman"/>
          <w:b/>
          <w:spacing w:val="-5"/>
          <w:w w:val="108"/>
          <w:sz w:val="24"/>
          <w:szCs w:val="40"/>
          <w:u w:val="none"/>
        </w:rPr>
        <w:t>r</w:t>
      </w:r>
      <w:r>
        <w:rPr>
          <w:rFonts w:cs="Calibri" w:hAnsi="Times New Roman" w:eastAsia="Calibri" w:ascii="Times New Roman"/>
          <w:b/>
          <w:spacing w:val="0"/>
          <w:w w:val="110"/>
          <w:sz w:val="24"/>
          <w:szCs w:val="40"/>
          <w:u w:val="none"/>
        </w:rPr>
        <w:t>e</w:t>
      </w:r>
      <w:r>
        <w:rPr>
          <w:rFonts w:cs="Calibri" w:hAnsi="Times New Roman" w:eastAsia="Calibri" w:ascii="Times New Roman"/>
          <w:b/>
          <w:spacing w:val="0"/>
          <w:w w:val="110"/>
          <w:sz w:val="24"/>
          <w:szCs w:val="40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Ar</w:t>
      </w:r>
      <w:r>
        <w:rPr>
          <w:rFonts w:cs="Calibri" w:hAnsi="Times New Roman" w:eastAsia="Calibri" w:ascii="Times New Roman"/>
          <w:spacing w:val="2"/>
          <w:w w:val="100"/>
          <w:sz w:val="24"/>
          <w:szCs w:val="32"/>
          <w:u w:val="none"/>
        </w:rPr>
        <w:t>q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32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32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32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32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a</w:t>
      </w:r>
      <w:r>
        <w:rPr>
          <w:rFonts w:cs="Calibri" w:hAnsi="Times New Roman" w:eastAsia="Calibri" w:ascii="Times New Roman"/>
          <w:spacing w:val="17"/>
          <w:w w:val="100"/>
          <w:sz w:val="24"/>
          <w:szCs w:val="32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0"/>
          <w:sz w:val="24"/>
          <w:szCs w:val="32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  <w:t>e</w:t>
      </w:r>
      <w:r>
        <w:rPr>
          <w:rFonts w:cs="Calibri" w:hAnsi="Times New Roman" w:eastAsia="Calibri" w:ascii="Times New Roman"/>
          <w:spacing w:val="4"/>
          <w:w w:val="100"/>
          <w:sz w:val="24"/>
          <w:szCs w:val="32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1"/>
          <w:sz w:val="24"/>
          <w:szCs w:val="32"/>
          <w:u w:val="none"/>
        </w:rPr>
        <w:t>c</w:t>
      </w:r>
      <w:r>
        <w:rPr>
          <w:rFonts w:cs="Calibri" w:hAnsi="Times New Roman" w:eastAsia="Calibri" w:ascii="Times New Roman"/>
          <w:spacing w:val="2"/>
          <w:w w:val="101"/>
          <w:sz w:val="24"/>
          <w:szCs w:val="32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1"/>
          <w:sz w:val="24"/>
          <w:szCs w:val="32"/>
          <w:u w:val="none"/>
        </w:rPr>
        <w:t>mp</w:t>
      </w:r>
      <w:r>
        <w:rPr>
          <w:rFonts w:cs="Calibri" w:hAnsi="Times New Roman" w:eastAsia="Calibri" w:ascii="Times New Roman"/>
          <w:spacing w:val="3"/>
          <w:w w:val="101"/>
          <w:sz w:val="24"/>
          <w:szCs w:val="32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1"/>
          <w:sz w:val="24"/>
          <w:szCs w:val="32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1"/>
          <w:sz w:val="24"/>
          <w:szCs w:val="32"/>
          <w:u w:val="none"/>
        </w:rPr>
        <w:t>a</w:t>
      </w:r>
      <w:r>
        <w:rPr>
          <w:rFonts w:cs="Calibri" w:hAnsi="Times New Roman" w:eastAsia="Calibri" w:ascii="Times New Roman"/>
          <w:spacing w:val="2"/>
          <w:w w:val="101"/>
          <w:sz w:val="24"/>
          <w:szCs w:val="32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1"/>
          <w:sz w:val="24"/>
          <w:szCs w:val="32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1"/>
          <w:sz w:val="24"/>
          <w:szCs w:val="32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1"/>
          <w:sz w:val="24"/>
          <w:szCs w:val="32"/>
          <w:u w:val="none"/>
        </w:rPr>
        <w:t>as</w:t>
      </w:r>
      <w:r>
        <w:rPr>
          <w:rFonts w:cs="Calibri" w:hAnsi="Times New Roman" w:eastAsia="Calibri" w:ascii="Times New Roman"/>
          <w:spacing w:val="0"/>
          <w:w w:val="100"/>
          <w:sz w:val="24"/>
          <w:szCs w:val="32"/>
          <w:u w:val="none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2"/>
          <w:szCs w:val="32"/>
        </w:rPr>
        <w:jc w:val="center"/>
        <w:keepNext w:val="0"/>
        <w:keepLines w:val="0"/>
        <w:spacing w:line="480" w:lineRule="auto" w:before="0" w:after="0"/>
        <w:ind w:left="2672" w:firstLine="0"/>
      </w:pPr>
      <w:r>
        <w:rPr>
          <w:rFonts w:cs="Calibri" w:hAnsi="Times New Roman" w:eastAsia="Calibri" w:ascii="Times New Roman"/>
          <w:b/>
          <w:spacing w:val="0"/>
          <w:w w:val="108"/>
          <w:sz w:val="24"/>
          <w:szCs w:val="32"/>
          <w:u w:val="none"/>
        </w:rPr>
        <w:t>Com</w:t>
      </w:r>
      <w:r>
        <w:rPr>
          <w:rFonts w:cs="Calibri" w:hAnsi="Times New Roman" w:eastAsia="Calibri" w:ascii="Times New Roman"/>
          <w:b/>
          <w:spacing w:val="2"/>
          <w:w w:val="108"/>
          <w:sz w:val="24"/>
          <w:szCs w:val="32"/>
          <w:u w:val="none"/>
        </w:rPr>
        <w:t>p</w:t>
      </w:r>
      <w:r>
        <w:rPr>
          <w:rFonts w:cs="Calibri" w:hAnsi="Times New Roman" w:eastAsia="Calibri" w:ascii="Times New Roman"/>
          <w:b/>
          <w:spacing w:val="1"/>
          <w:w w:val="108"/>
          <w:sz w:val="24"/>
          <w:szCs w:val="32"/>
          <w:u w:val="none"/>
        </w:rPr>
        <w:t>u</w:t>
      </w:r>
      <w:r>
        <w:rPr>
          <w:rFonts w:cs="Calibri" w:hAnsi="Times New Roman" w:eastAsia="Calibri" w:ascii="Times New Roman"/>
          <w:b/>
          <w:spacing w:val="-2"/>
          <w:w w:val="108"/>
          <w:sz w:val="24"/>
          <w:szCs w:val="32"/>
          <w:u w:val="none"/>
        </w:rPr>
        <w:t>t</w:t>
      </w:r>
      <w:r>
        <w:rPr>
          <w:rFonts w:cs="Calibri" w:hAnsi="Times New Roman" w:eastAsia="Calibri" w:ascii="Times New Roman"/>
          <w:b/>
          <w:spacing w:val="0"/>
          <w:w w:val="108"/>
          <w:sz w:val="24"/>
          <w:szCs w:val="32"/>
          <w:u w:val="none"/>
        </w:rPr>
        <w:t>ac</w:t>
      </w:r>
      <w:r>
        <w:rPr>
          <w:rFonts w:cs="Calibri" w:hAnsi="Times New Roman" w:eastAsia="Calibri" w:ascii="Times New Roman"/>
          <w:b/>
          <w:spacing w:val="2"/>
          <w:w w:val="108"/>
          <w:sz w:val="24"/>
          <w:szCs w:val="32"/>
          <w:u w:val="none"/>
        </w:rPr>
        <w:t>i</w:t>
      </w:r>
      <w:r>
        <w:rPr>
          <w:rFonts w:cs="Calibri" w:hAnsi="Times New Roman" w:eastAsia="Calibri" w:ascii="Times New Roman"/>
          <w:b/>
          <w:spacing w:val="0"/>
          <w:w w:val="108"/>
          <w:sz w:val="24"/>
          <w:szCs w:val="32"/>
          <w:u w:val="none"/>
        </w:rPr>
        <w:t>ón</w:t>
      </w:r>
      <w:r>
        <w:rPr>
          <w:rFonts w:cs="Calibri" w:hAnsi="Times New Roman" w:eastAsia="Calibri" w:ascii="Times New Roman"/>
          <w:b/>
          <w:spacing w:val="19"/>
          <w:w w:val="108"/>
          <w:sz w:val="24"/>
          <w:szCs w:val="32"/>
          <w:u w:val="none"/>
        </w:rPr>
        <w:t> </w:t>
      </w:r>
      <w:r>
        <w:rPr>
          <w:rFonts w:cs="Calibri" w:hAnsi="Times New Roman" w:eastAsia="Calibri" w:ascii="Times New Roman"/>
          <w:b/>
          <w:spacing w:val="1"/>
          <w:w w:val="109"/>
          <w:sz w:val="24"/>
          <w:szCs w:val="32"/>
          <w:u w:val="none"/>
        </w:rPr>
        <w:t>v</w:t>
      </w:r>
      <w:r>
        <w:rPr>
          <w:rFonts w:cs="Calibri" w:hAnsi="Times New Roman" w:eastAsia="Calibri" w:ascii="Times New Roman"/>
          <w:b/>
          <w:spacing w:val="1"/>
          <w:w w:val="109"/>
          <w:sz w:val="24"/>
          <w:szCs w:val="32"/>
          <w:u w:val="none"/>
        </w:rPr>
        <w:t>e</w:t>
      </w:r>
      <w:r>
        <w:rPr>
          <w:rFonts w:cs="Calibri" w:hAnsi="Times New Roman" w:eastAsia="Calibri" w:ascii="Times New Roman"/>
          <w:b/>
          <w:spacing w:val="0"/>
          <w:w w:val="109"/>
          <w:sz w:val="24"/>
          <w:szCs w:val="32"/>
          <w:u w:val="none"/>
        </w:rPr>
        <w:t>r</w:t>
      </w:r>
      <w:r>
        <w:rPr>
          <w:rFonts w:cs="Calibri" w:hAnsi="Times New Roman" w:eastAsia="Calibri" w:ascii="Times New Roman"/>
          <w:b/>
          <w:spacing w:val="1"/>
          <w:w w:val="109"/>
          <w:sz w:val="24"/>
          <w:szCs w:val="32"/>
          <w:u w:val="none"/>
        </w:rPr>
        <w:t>d</w:t>
      </w:r>
      <w:r>
        <w:rPr>
          <w:rFonts w:cs="Calibri" w:hAnsi="Times New Roman" w:eastAsia="Calibri" w:ascii="Times New Roman"/>
          <w:b/>
          <w:spacing w:val="0"/>
          <w:w w:val="109"/>
          <w:sz w:val="24"/>
          <w:szCs w:val="32"/>
          <w:u w:val="none"/>
        </w:rPr>
        <w:t>e</w:t>
      </w:r>
      <w:r>
        <w:rPr>
          <w:rFonts w:cs="Calibri" w:hAnsi="Times New Roman" w:eastAsia="Calibri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keepNext w:val="0"/>
        <w:keepLines w:val="0"/>
        <w:spacing w:line="480" w:lineRule="auto" w:before="0" w:after="0"/>
        <w:ind w:left="2548" w:right="2550" w:firstLine="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9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1"/>
          <w:w w:val="109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9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9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3"/>
          <w:w w:val="109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9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4"/>
          <w:w w:val="109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9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5"/>
          <w:w w:val="109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6"/>
          <w:w w:val="96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94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5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23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keepNext w:val="0"/>
        <w:keepLines w:val="0"/>
        <w:spacing w:line="480" w:lineRule="auto" w:before="0" w:after="0"/>
        <w:ind w:left="3534" w:right="3537" w:firstLine="0"/>
      </w:pP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3"/>
          <w:w w:val="121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5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5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5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23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94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4"/>
          <w:w w:val="94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5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keepNext w:val="0"/>
        <w:keepLines w:val="0"/>
        <w:spacing w:lineRule="auto" w:line="480" w:before="0" w:after="0"/>
        <w:ind w:left="3137" w:right="3258" w:firstLine="0"/>
        <w:sectPr>
          <w:headerReference w:type="default" r:id="rId12"/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ente: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lga.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ntenido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3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Desa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ll</w:t>
      </w:r>
      <w:r>
        <w:rPr>
          <w:rFonts w:cs="Times New Roman" w:hAnsi="Times New Roman" w:eastAsia="Times New Roman" w:ascii="Times New Roman"/>
          <w:spacing w:val="1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265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icla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ici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ele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2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4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265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ál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is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a.</w:t>
      </w:r>
      <w:r>
        <w:rPr>
          <w:rFonts w:cs="Times New Roman" w:hAnsi="Times New Roman" w:eastAsia="Times New Roman" w:ascii="Times New Roman"/>
          <w:spacing w:val="-17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¿Q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é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áli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?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cto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0"/>
          <w:u w:val="none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ías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te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les</w:t>
      </w:r>
      <w:r>
        <w:rPr>
          <w:rFonts w:cs="Times New Roman" w:hAnsi="Times New Roman" w:eastAsia="Times New Roman" w:ascii="Times New Roman"/>
          <w:spacing w:val="-27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2"/>
          <w:w w:val="99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3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6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66" w:right="74" w:firstLine="0"/>
        <w:sectPr>
          <w:pgSz w:w="11940" w:h="16860"/>
          <w:pgMar w:top="1440" w:bottom="1440" w:left="1440" w:right="1440" w:header="720" w:footer="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g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f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ía</w:t>
      </w:r>
      <w:r>
        <w:rPr>
          <w:rFonts w:cs="Times New Roman" w:hAnsi="Times New Roman" w:eastAsia="Times New Roman" w:ascii="Times New Roman"/>
          <w:spacing w:val="-19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1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nt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32"/>
          <w:u w:val="none"/>
        </w:rPr>
        <w:t>o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d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-2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ó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oducen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3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misma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2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D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sa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ollo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8"/>
          <w:szCs w:val="28"/>
        </w:rPr>
        <w:keepNext w:val="0"/>
        <w:keepLines w:val="0"/>
        <w:tabs>
          <w:tab w:pos="1540" w:val="left"/>
        </w:tabs>
        <w:jc w:val="left"/>
        <w:spacing w:line="480" w:lineRule="auto" w:before="0" w:after="0"/>
        <w:ind w:left="1540" w:right="957" w:firstLine="0"/>
      </w:pP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1.</w:t>
        <w:tab/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Rec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l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je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y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d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-3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posi</w:t>
      </w:r>
      <w:r>
        <w:rPr>
          <w:rFonts w:cs="Cambria" w:hAnsi="Times New Roman" w:eastAsia="Cambria" w:ascii="Times New Roman"/>
          <w:b/>
          <w:i/>
          <w:spacing w:val="-3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ó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decu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o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mpo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t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lec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t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r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ó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ic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o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8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15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3),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“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efa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”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rr.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1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6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ivers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óxi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iesgo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419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1),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sirvan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ividirl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y/o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e”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rr.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4).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Otra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alg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8"/>
          <w:szCs w:val="28"/>
        </w:rPr>
        <w:jc w:val="left"/>
        <w:keepNext w:val="0"/>
        <w:keepLines w:val="0"/>
        <w:spacing w:line="480" w:lineRule="auto" w:before="0" w:after="0"/>
        <w:ind w:left="820" w:firstLine="0"/>
      </w:pP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2.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      </w:t>
      </w:r>
      <w:r>
        <w:rPr>
          <w:rFonts w:cs="Cambria" w:hAnsi="Times New Roman" w:eastAsia="Cambria" w:ascii="Times New Roman"/>
          <w:b/>
          <w:i/>
          <w:spacing w:val="3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Análisis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ci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lo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v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ida.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8"/>
          <w:u w:val="none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1.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¿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Q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é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-2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el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nálisis</w:t>
      </w:r>
      <w:r>
        <w:rPr>
          <w:rFonts w:cs="Cambria" w:hAnsi="Times New Roman" w:eastAsia="Cambria" w:ascii="Times New Roman"/>
          <w:b/>
          <w:spacing w:val="-8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lo</w:t>
      </w:r>
      <w:r>
        <w:rPr>
          <w:rFonts w:cs="Cambria" w:hAnsi="Times New Roman" w:eastAsia="Cambria" w:ascii="Times New Roman"/>
          <w:b/>
          <w:spacing w:val="-6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v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(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V</w:t>
      </w:r>
      <w:r>
        <w:rPr>
          <w:rFonts w:cs="Cambria" w:hAnsi="Times New Roman" w:eastAsia="Cambria" w:ascii="Times New Roman"/>
          <w:b/>
          <w:spacing w:val="7"/>
          <w:w w:val="100"/>
          <w:sz w:val="24"/>
          <w:szCs w:val="26"/>
          <w:u w:val="none"/>
        </w:rPr>
        <w:t>)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?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59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eta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4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ACV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ay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rí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os”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(párr.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2).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2.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L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as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p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as</w:t>
      </w:r>
      <w:r>
        <w:rPr>
          <w:rFonts w:cs="Cambria" w:hAnsi="Times New Roman" w:eastAsia="Cambria" w:ascii="Times New Roman"/>
          <w:b/>
          <w:spacing w:val="-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p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r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76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Exist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oduc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ecesarias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egr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emisi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45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obt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mis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exist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230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escala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92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llegar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arcos,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avi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cami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emisi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gases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yen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asocia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5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7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largo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1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llega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ov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7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menta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ecesi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3.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l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gías</w:t>
      </w:r>
      <w:r>
        <w:rPr>
          <w:rFonts w:cs="Cambria" w:hAnsi="Times New Roman" w:eastAsia="Cambria" w:ascii="Times New Roman"/>
          <w:b/>
          <w:spacing w:val="-1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bl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6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(2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5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logías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lment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”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(párr.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7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irlo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miga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w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ismi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3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on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lu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4"/>
          <w:w w:val="100"/>
          <w:sz w:val="24"/>
          <w:szCs w:val="32"/>
          <w:u w:val="none"/>
        </w:rPr>
        <w:t>ó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58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evas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Gracias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10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acom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otid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64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4.      Referencias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-6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720" w:right="871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3,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25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*¿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9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os?*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52"/>
          <w:w w:val="100"/>
          <w:sz w:val="24"/>
          <w:szCs w:val="24"/>
          <w:u w:val="none"/>
        </w:rPr>
        <w:t> </w:t>
      </w:r>
      <w:hyperlink r:id="rId6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.re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ewe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hyperlink r:id="rId7"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*¿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os?*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720" w:hanging="720"/>
      </w:pPr>
      <w:r>
        <w:rPr>
          <w:rFonts w:cs="Calibri" w:hAnsi="Times New Roman" w:eastAsia="Calibri" w:ascii="Times New Roman"/>
          <w:sz w:val="24"/>
          <w:szCs w:val="24"/>
          <w:u w:val="none"/>
        </w:rPr>
      </w:r>
      <w:hyperlink r:id="rId8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el.es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one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right="1109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viro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asses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s*.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hyperlink r:id="rId9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vir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f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assessme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2/</w:t>
        </w:r>
      </w:hyperlink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right="74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Universi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(20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5,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13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e).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: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ís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hyperlink r:id="rId10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.u</w:t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iversi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ali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sos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hyperlink r:id="rId11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j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em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sectPr>
      <w:pgSz w:w="11940" w:h="16860"/>
      <w:pgMar w:top="1440" w:bottom="1440" w:left="1440" w:right="1440" w:header="720" w:footer="72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  <w:u w:val="none"/>
      </w:rPr>
      <w:fldChar w:fldCharType="begin"/>
      <w:instrText xml:space="preserve">PAGE</w:instrText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png"/><Relationship Id="rId6" Type="http://schemas.openxmlformats.org/officeDocument/2006/relationships/hyperlink" Target="https://www.redeweb.com/actualidad/que-son-los-aparatos-electronicos/" TargetMode="External"/><Relationship Id="rId7" Type="http://schemas.openxmlformats.org/officeDocument/2006/relationships/hyperlink" Target="https://www.redeweb.com/actualidad/que-son-los-aparatos-electronicos/" TargetMode="External"/><Relationship Id="rId8" Type="http://schemas.openxmlformats.org/officeDocument/2006/relationships/hyperlink" Target="https://www.surtel.es/en/blog/como-reciclar-componentes-electronicos/" TargetMode="External"/><Relationship Id="rId9" Type="http://schemas.openxmlformats.org/officeDocument/2006/relationships/hyperlink" Target="https://getenviropass.com/life-cycle-assessment-2/" TargetMode="External"/><Relationship Id="rId10" Type="http://schemas.openxmlformats.org/officeDocument/2006/relationships/hyperlink" Target="https://www.universitatcarlemany.com/actualidad/blog/tecnologia-sostenible-que-es-caracteristicas-ejemplos" TargetMode="External"/><Relationship Id="rId11" Type="http://schemas.openxmlformats.org/officeDocument/2006/relationships/hyperlink" Target="https://www.universitatcarlemany.com/actualidad/blog/tecnologia-sostenible-que-es-caracteristicas-ejemplos" TargetMode="Externa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Computación verde</dc:title>
  <dc:subject>Documento formateado según APA 7.ª edición</dc:subject>
</cp:coreProperties>
</file>