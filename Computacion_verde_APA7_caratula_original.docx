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media/image1.jpg" ContentType="image/jp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4"/>
          <w:szCs w:val="14"/>
        </w:rPr>
        <w:jc w:val="left"/>
        <w:spacing w:before="3" w:lineRule="exact" w:line="140"/>
      </w:pPr>
      <w:r>
        <w:pict>
          <v:group style="position:absolute;margin-left:85pt;margin-top:73.8pt;width:425.05pt;height:559.55pt;mso-position-horizontal-relative:page;mso-position-vertical-relative:page;z-index:-213" coordorigin="1700,1476" coordsize="8501,11191">
            <v:shape type="#_x0000_t75" style="position:absolute;left:1700;top:4166;width:8501;height:8501">
              <v:imagedata o:title="" r:id="rId4"/>
            </v:shape>
            <v:shape type="#_x0000_t75" style="position:absolute;left:4109;top:1476;width:3700;height:4412">
              <v:imagedata o:title="" r:id="rId5"/>
            </v:shape>
            <w10:wrap type="none"/>
          </v:group>
        </w:pict>
      </w: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40"/>
          <w:szCs w:val="40"/>
        </w:rPr>
        <w:jc w:val="center"/>
        <w:spacing w:lineRule="exact" w:line="460"/>
        <w:ind w:left="973" w:right="976"/>
      </w:pPr>
      <w:r>
        <w:rPr>
          <w:rFonts w:cs="Calibri" w:hAnsi="Calibri" w:eastAsia="Calibri" w:ascii="Calibri"/>
          <w:spacing w:val="0"/>
          <w:w w:val="100"/>
          <w:position w:val="1"/>
          <w:sz w:val="40"/>
          <w:szCs w:val="40"/>
        </w:rPr>
        <w:t>IN</w:t>
      </w:r>
      <w:r>
        <w:rPr>
          <w:rFonts w:cs="Calibri" w:hAnsi="Calibri" w:eastAsia="Calibri" w:ascii="Calibri"/>
          <w:spacing w:val="-9"/>
          <w:w w:val="100"/>
          <w:position w:val="1"/>
          <w:sz w:val="40"/>
          <w:szCs w:val="40"/>
        </w:rPr>
        <w:t>S</w:t>
      </w:r>
      <w:r>
        <w:rPr>
          <w:rFonts w:cs="Calibri" w:hAnsi="Calibri" w:eastAsia="Calibri" w:ascii="Calibri"/>
          <w:spacing w:val="0"/>
          <w:w w:val="100"/>
          <w:position w:val="1"/>
          <w:sz w:val="40"/>
          <w:szCs w:val="40"/>
        </w:rPr>
        <w:t>TI</w:t>
      </w:r>
      <w:r>
        <w:rPr>
          <w:rFonts w:cs="Calibri" w:hAnsi="Calibri" w:eastAsia="Calibri" w:ascii="Calibri"/>
          <w:spacing w:val="-2"/>
          <w:w w:val="100"/>
          <w:position w:val="1"/>
          <w:sz w:val="40"/>
          <w:szCs w:val="40"/>
        </w:rPr>
        <w:t>T</w:t>
      </w:r>
      <w:r>
        <w:rPr>
          <w:rFonts w:cs="Calibri" w:hAnsi="Calibri" w:eastAsia="Calibri" w:ascii="Calibri"/>
          <w:spacing w:val="0"/>
          <w:w w:val="100"/>
          <w:position w:val="1"/>
          <w:sz w:val="40"/>
          <w:szCs w:val="40"/>
        </w:rPr>
        <w:t>U</w:t>
      </w:r>
      <w:r>
        <w:rPr>
          <w:rFonts w:cs="Calibri" w:hAnsi="Calibri" w:eastAsia="Calibri" w:ascii="Calibri"/>
          <w:spacing w:val="-13"/>
          <w:w w:val="100"/>
          <w:position w:val="1"/>
          <w:sz w:val="40"/>
          <w:szCs w:val="40"/>
        </w:rPr>
        <w:t>T</w:t>
      </w:r>
      <w:r>
        <w:rPr>
          <w:rFonts w:cs="Calibri" w:hAnsi="Calibri" w:eastAsia="Calibri" w:ascii="Calibri"/>
          <w:spacing w:val="0"/>
          <w:w w:val="100"/>
          <w:position w:val="1"/>
          <w:sz w:val="40"/>
          <w:szCs w:val="40"/>
        </w:rPr>
        <w:t>O</w:t>
      </w:r>
      <w:r>
        <w:rPr>
          <w:rFonts w:cs="Calibri" w:hAnsi="Calibri" w:eastAsia="Calibri" w:ascii="Calibri"/>
          <w:spacing w:val="0"/>
          <w:w w:val="100"/>
          <w:position w:val="1"/>
          <w:sz w:val="40"/>
          <w:szCs w:val="40"/>
        </w:rPr>
        <w:t> </w:t>
      </w:r>
      <w:r>
        <w:rPr>
          <w:rFonts w:cs="Calibri" w:hAnsi="Calibri" w:eastAsia="Calibri" w:ascii="Calibri"/>
          <w:spacing w:val="10"/>
          <w:w w:val="100"/>
          <w:position w:val="1"/>
          <w:sz w:val="40"/>
          <w:szCs w:val="40"/>
        </w:rPr>
        <w:t> </w:t>
      </w:r>
      <w:r>
        <w:rPr>
          <w:rFonts w:cs="Calibri" w:hAnsi="Calibri" w:eastAsia="Calibri" w:ascii="Calibri"/>
          <w:spacing w:val="-1"/>
          <w:w w:val="110"/>
          <w:position w:val="1"/>
          <w:sz w:val="40"/>
          <w:szCs w:val="40"/>
        </w:rPr>
        <w:t>S</w:t>
      </w:r>
      <w:r>
        <w:rPr>
          <w:rFonts w:cs="Calibri" w:hAnsi="Calibri" w:eastAsia="Calibri" w:ascii="Calibri"/>
          <w:spacing w:val="-3"/>
          <w:w w:val="110"/>
          <w:position w:val="1"/>
          <w:sz w:val="40"/>
          <w:szCs w:val="40"/>
        </w:rPr>
        <w:t>U</w:t>
      </w:r>
      <w:r>
        <w:rPr>
          <w:rFonts w:cs="Calibri" w:hAnsi="Calibri" w:eastAsia="Calibri" w:ascii="Calibri"/>
          <w:spacing w:val="0"/>
          <w:w w:val="110"/>
          <w:position w:val="1"/>
          <w:sz w:val="40"/>
          <w:szCs w:val="40"/>
        </w:rPr>
        <w:t>PE</w:t>
      </w:r>
      <w:r>
        <w:rPr>
          <w:rFonts w:cs="Calibri" w:hAnsi="Calibri" w:eastAsia="Calibri" w:ascii="Calibri"/>
          <w:spacing w:val="2"/>
          <w:w w:val="110"/>
          <w:position w:val="1"/>
          <w:sz w:val="40"/>
          <w:szCs w:val="40"/>
        </w:rPr>
        <w:t>R</w:t>
      </w:r>
      <w:r>
        <w:rPr>
          <w:rFonts w:cs="Calibri" w:hAnsi="Calibri" w:eastAsia="Calibri" w:ascii="Calibri"/>
          <w:spacing w:val="-1"/>
          <w:w w:val="110"/>
          <w:position w:val="1"/>
          <w:sz w:val="40"/>
          <w:szCs w:val="40"/>
        </w:rPr>
        <w:t>I</w:t>
      </w:r>
      <w:r>
        <w:rPr>
          <w:rFonts w:cs="Calibri" w:hAnsi="Calibri" w:eastAsia="Calibri" w:ascii="Calibri"/>
          <w:spacing w:val="0"/>
          <w:w w:val="110"/>
          <w:position w:val="1"/>
          <w:sz w:val="40"/>
          <w:szCs w:val="40"/>
        </w:rPr>
        <w:t>OR</w:t>
      </w:r>
      <w:r>
        <w:rPr>
          <w:rFonts w:cs="Calibri" w:hAnsi="Calibri" w:eastAsia="Calibri" w:ascii="Calibri"/>
          <w:spacing w:val="-8"/>
          <w:w w:val="110"/>
          <w:position w:val="1"/>
          <w:sz w:val="40"/>
          <w:szCs w:val="40"/>
        </w:rPr>
        <w:t> </w:t>
      </w:r>
      <w:r>
        <w:rPr>
          <w:rFonts w:cs="Calibri" w:hAnsi="Calibri" w:eastAsia="Calibri" w:ascii="Calibri"/>
          <w:spacing w:val="0"/>
          <w:w w:val="106"/>
          <w:position w:val="1"/>
          <w:sz w:val="40"/>
          <w:szCs w:val="40"/>
        </w:rPr>
        <w:t>T</w:t>
      </w:r>
      <w:r>
        <w:rPr>
          <w:rFonts w:cs="Calibri" w:hAnsi="Calibri" w:eastAsia="Calibri" w:ascii="Calibri"/>
          <w:spacing w:val="-3"/>
          <w:w w:val="106"/>
          <w:position w:val="1"/>
          <w:sz w:val="40"/>
          <w:szCs w:val="40"/>
        </w:rPr>
        <w:t>E</w:t>
      </w:r>
      <w:r>
        <w:rPr>
          <w:rFonts w:cs="Calibri" w:hAnsi="Calibri" w:eastAsia="Calibri" w:ascii="Calibri"/>
          <w:spacing w:val="-1"/>
          <w:w w:val="115"/>
          <w:position w:val="1"/>
          <w:sz w:val="40"/>
          <w:szCs w:val="40"/>
        </w:rPr>
        <w:t>C</w:t>
      </w:r>
      <w:r>
        <w:rPr>
          <w:rFonts w:cs="Calibri" w:hAnsi="Calibri" w:eastAsia="Calibri" w:ascii="Calibri"/>
          <w:spacing w:val="0"/>
          <w:w w:val="115"/>
          <w:position w:val="1"/>
          <w:sz w:val="40"/>
          <w:szCs w:val="40"/>
        </w:rPr>
        <w:t>N</w:t>
      </w:r>
      <w:r>
        <w:rPr>
          <w:rFonts w:cs="Calibri" w:hAnsi="Calibri" w:eastAsia="Calibri" w:ascii="Calibri"/>
          <w:spacing w:val="-3"/>
          <w:w w:val="115"/>
          <w:position w:val="1"/>
          <w:sz w:val="40"/>
          <w:szCs w:val="40"/>
        </w:rPr>
        <w:t>O</w:t>
      </w:r>
      <w:r>
        <w:rPr>
          <w:rFonts w:cs="Calibri" w:hAnsi="Calibri" w:eastAsia="Calibri" w:ascii="Calibri"/>
          <w:spacing w:val="-10"/>
          <w:w w:val="118"/>
          <w:position w:val="1"/>
          <w:sz w:val="40"/>
          <w:szCs w:val="40"/>
        </w:rPr>
        <w:t>L</w:t>
      </w:r>
      <w:r>
        <w:rPr>
          <w:rFonts w:cs="Calibri" w:hAnsi="Calibri" w:eastAsia="Calibri" w:ascii="Calibri"/>
          <w:spacing w:val="1"/>
          <w:w w:val="109"/>
          <w:position w:val="1"/>
          <w:sz w:val="40"/>
          <w:szCs w:val="40"/>
        </w:rPr>
        <w:t>Ó</w:t>
      </w:r>
      <w:r>
        <w:rPr>
          <w:rFonts w:cs="Calibri" w:hAnsi="Calibri" w:eastAsia="Calibri" w:ascii="Calibri"/>
          <w:spacing w:val="0"/>
          <w:w w:val="109"/>
          <w:position w:val="1"/>
          <w:sz w:val="40"/>
          <w:szCs w:val="40"/>
        </w:rPr>
        <w:t>G</w:t>
      </w:r>
      <w:r>
        <w:rPr>
          <w:rFonts w:cs="Calibri" w:hAnsi="Calibri" w:eastAsia="Calibri" w:ascii="Calibri"/>
          <w:spacing w:val="-2"/>
          <w:w w:val="109"/>
          <w:position w:val="1"/>
          <w:sz w:val="40"/>
          <w:szCs w:val="40"/>
        </w:rPr>
        <w:t>I</w:t>
      </w:r>
      <w:r>
        <w:rPr>
          <w:rFonts w:cs="Calibri" w:hAnsi="Calibri" w:eastAsia="Calibri" w:ascii="Calibri"/>
          <w:spacing w:val="1"/>
          <w:w w:val="130"/>
          <w:position w:val="1"/>
          <w:sz w:val="40"/>
          <w:szCs w:val="40"/>
        </w:rPr>
        <w:t>C</w:t>
      </w:r>
      <w:r>
        <w:rPr>
          <w:rFonts w:cs="Calibri" w:hAnsi="Calibri" w:eastAsia="Calibri" w:ascii="Calibri"/>
          <w:spacing w:val="0"/>
          <w:w w:val="109"/>
          <w:position w:val="1"/>
          <w:sz w:val="40"/>
          <w:szCs w:val="40"/>
        </w:rPr>
        <w:t>O</w:t>
      </w:r>
      <w:r>
        <w:rPr>
          <w:rFonts w:cs="Calibri" w:hAnsi="Calibri" w:eastAsia="Calibri" w:ascii="Calibri"/>
          <w:spacing w:val="0"/>
          <w:w w:val="100"/>
          <w:position w:val="0"/>
          <w:sz w:val="40"/>
          <w:szCs w:val="40"/>
        </w:rPr>
      </w:r>
    </w:p>
    <w:p>
      <w:pPr>
        <w:rPr>
          <w:rFonts w:cs="Calibri" w:hAnsi="Calibri" w:eastAsia="Calibri" w:ascii="Calibri"/>
          <w:sz w:val="32"/>
          <w:szCs w:val="32"/>
        </w:rPr>
        <w:jc w:val="center"/>
        <w:spacing w:before="68" w:lineRule="auto" w:line="714"/>
        <w:ind w:left="2187" w:right="2186" w:firstLine="2"/>
      </w:pPr>
      <w:r>
        <w:rPr>
          <w:rFonts w:cs="Calibri" w:hAnsi="Calibri" w:eastAsia="Calibri" w:ascii="Calibri"/>
          <w:spacing w:val="-1"/>
          <w:w w:val="123"/>
          <w:sz w:val="40"/>
          <w:szCs w:val="40"/>
        </w:rPr>
        <w:t>S</w:t>
      </w:r>
      <w:r>
        <w:rPr>
          <w:rFonts w:cs="Calibri" w:hAnsi="Calibri" w:eastAsia="Calibri" w:ascii="Calibri"/>
          <w:spacing w:val="1"/>
          <w:w w:val="108"/>
          <w:sz w:val="40"/>
          <w:szCs w:val="40"/>
        </w:rPr>
        <w:t>U</w:t>
      </w:r>
      <w:r>
        <w:rPr>
          <w:rFonts w:cs="Calibri" w:hAnsi="Calibri" w:eastAsia="Calibri" w:ascii="Calibri"/>
          <w:spacing w:val="-7"/>
          <w:w w:val="108"/>
          <w:sz w:val="40"/>
          <w:szCs w:val="40"/>
        </w:rPr>
        <w:t>D</w:t>
      </w:r>
      <w:r>
        <w:rPr>
          <w:rFonts w:cs="Calibri" w:hAnsi="Calibri" w:eastAsia="Calibri" w:ascii="Calibri"/>
          <w:spacing w:val="2"/>
          <w:w w:val="102"/>
          <w:sz w:val="40"/>
          <w:szCs w:val="40"/>
        </w:rPr>
        <w:t>A</w:t>
      </w:r>
      <w:r>
        <w:rPr>
          <w:rFonts w:cs="Calibri" w:hAnsi="Calibri" w:eastAsia="Calibri" w:ascii="Calibri"/>
          <w:spacing w:val="2"/>
          <w:w w:val="102"/>
          <w:sz w:val="40"/>
          <w:szCs w:val="40"/>
        </w:rPr>
        <w:t>M</w:t>
      </w:r>
      <w:r>
        <w:rPr>
          <w:rFonts w:cs="Calibri" w:hAnsi="Calibri" w:eastAsia="Calibri" w:ascii="Calibri"/>
          <w:spacing w:val="0"/>
          <w:w w:val="102"/>
          <w:sz w:val="40"/>
          <w:szCs w:val="40"/>
        </w:rPr>
        <w:t>E</w:t>
      </w:r>
      <w:r>
        <w:rPr>
          <w:rFonts w:cs="Calibri" w:hAnsi="Calibri" w:eastAsia="Calibri" w:ascii="Calibri"/>
          <w:spacing w:val="1"/>
          <w:w w:val="102"/>
          <w:sz w:val="40"/>
          <w:szCs w:val="40"/>
        </w:rPr>
        <w:t>R</w:t>
      </w:r>
      <w:r>
        <w:rPr>
          <w:rFonts w:cs="Calibri" w:hAnsi="Calibri" w:eastAsia="Calibri" w:ascii="Calibri"/>
          <w:spacing w:val="-5"/>
          <w:w w:val="102"/>
          <w:sz w:val="40"/>
          <w:szCs w:val="40"/>
        </w:rPr>
        <w:t>I</w:t>
      </w:r>
      <w:r>
        <w:rPr>
          <w:rFonts w:cs="Calibri" w:hAnsi="Calibri" w:eastAsia="Calibri" w:ascii="Calibri"/>
          <w:spacing w:val="1"/>
          <w:w w:val="130"/>
          <w:sz w:val="40"/>
          <w:szCs w:val="40"/>
        </w:rPr>
        <w:t>C</w:t>
      </w:r>
      <w:r>
        <w:rPr>
          <w:rFonts w:cs="Calibri" w:hAnsi="Calibri" w:eastAsia="Calibri" w:ascii="Calibri"/>
          <w:spacing w:val="1"/>
          <w:w w:val="107"/>
          <w:sz w:val="40"/>
          <w:szCs w:val="40"/>
        </w:rPr>
        <w:t>A</w:t>
      </w:r>
      <w:r>
        <w:rPr>
          <w:rFonts w:cs="Calibri" w:hAnsi="Calibri" w:eastAsia="Calibri" w:ascii="Calibri"/>
          <w:spacing w:val="0"/>
          <w:w w:val="107"/>
          <w:sz w:val="40"/>
          <w:szCs w:val="40"/>
        </w:rPr>
        <w:t>NO</w:t>
      </w:r>
      <w:r>
        <w:rPr>
          <w:rFonts w:cs="Calibri" w:hAnsi="Calibri" w:eastAsia="Calibri" w:ascii="Calibri"/>
          <w:spacing w:val="0"/>
          <w:w w:val="107"/>
          <w:sz w:val="40"/>
          <w:szCs w:val="40"/>
        </w:rPr>
        <w:t> </w:t>
      </w:r>
      <w:r>
        <w:rPr>
          <w:rFonts w:cs="Calibri" w:hAnsi="Calibri" w:eastAsia="Calibri" w:ascii="Calibri"/>
          <w:b/>
          <w:spacing w:val="0"/>
          <w:w w:val="110"/>
          <w:sz w:val="40"/>
          <w:szCs w:val="40"/>
        </w:rPr>
        <w:t>D</w:t>
      </w:r>
      <w:r>
        <w:rPr>
          <w:rFonts w:cs="Calibri" w:hAnsi="Calibri" w:eastAsia="Calibri" w:ascii="Calibri"/>
          <w:b/>
          <w:spacing w:val="-1"/>
          <w:w w:val="110"/>
          <w:sz w:val="40"/>
          <w:szCs w:val="40"/>
        </w:rPr>
        <w:t>e</w:t>
      </w:r>
      <w:r>
        <w:rPr>
          <w:rFonts w:cs="Calibri" w:hAnsi="Calibri" w:eastAsia="Calibri" w:ascii="Calibri"/>
          <w:b/>
          <w:spacing w:val="-5"/>
          <w:w w:val="110"/>
          <w:sz w:val="40"/>
          <w:szCs w:val="40"/>
        </w:rPr>
        <w:t>s</w:t>
      </w:r>
      <w:r>
        <w:rPr>
          <w:rFonts w:cs="Calibri" w:hAnsi="Calibri" w:eastAsia="Calibri" w:ascii="Calibri"/>
          <w:b/>
          <w:spacing w:val="1"/>
          <w:w w:val="110"/>
          <w:sz w:val="40"/>
          <w:szCs w:val="40"/>
        </w:rPr>
        <w:t>a</w:t>
      </w:r>
      <w:r>
        <w:rPr>
          <w:rFonts w:cs="Calibri" w:hAnsi="Calibri" w:eastAsia="Calibri" w:ascii="Calibri"/>
          <w:b/>
          <w:spacing w:val="2"/>
          <w:w w:val="110"/>
          <w:sz w:val="40"/>
          <w:szCs w:val="40"/>
        </w:rPr>
        <w:t>r</w:t>
      </w:r>
      <w:r>
        <w:rPr>
          <w:rFonts w:cs="Calibri" w:hAnsi="Calibri" w:eastAsia="Calibri" w:ascii="Calibri"/>
          <w:b/>
          <w:spacing w:val="-1"/>
          <w:w w:val="110"/>
          <w:sz w:val="40"/>
          <w:szCs w:val="40"/>
        </w:rPr>
        <w:t>r</w:t>
      </w:r>
      <w:r>
        <w:rPr>
          <w:rFonts w:cs="Calibri" w:hAnsi="Calibri" w:eastAsia="Calibri" w:ascii="Calibri"/>
          <w:b/>
          <w:spacing w:val="1"/>
          <w:w w:val="110"/>
          <w:sz w:val="40"/>
          <w:szCs w:val="40"/>
        </w:rPr>
        <w:t>o</w:t>
      </w:r>
      <w:r>
        <w:rPr>
          <w:rFonts w:cs="Calibri" w:hAnsi="Calibri" w:eastAsia="Calibri" w:ascii="Calibri"/>
          <w:b/>
          <w:spacing w:val="-3"/>
          <w:w w:val="110"/>
          <w:sz w:val="40"/>
          <w:szCs w:val="40"/>
        </w:rPr>
        <w:t>l</w:t>
      </w:r>
      <w:r>
        <w:rPr>
          <w:rFonts w:cs="Calibri" w:hAnsi="Calibri" w:eastAsia="Calibri" w:ascii="Calibri"/>
          <w:b/>
          <w:spacing w:val="0"/>
          <w:w w:val="110"/>
          <w:sz w:val="40"/>
          <w:szCs w:val="40"/>
        </w:rPr>
        <w:t>lo</w:t>
      </w:r>
      <w:r>
        <w:rPr>
          <w:rFonts w:cs="Calibri" w:hAnsi="Calibri" w:eastAsia="Calibri" w:ascii="Calibri"/>
          <w:b/>
          <w:spacing w:val="-4"/>
          <w:w w:val="110"/>
          <w:sz w:val="40"/>
          <w:szCs w:val="40"/>
        </w:rPr>
        <w:t> </w:t>
      </w:r>
      <w:r>
        <w:rPr>
          <w:rFonts w:cs="Calibri" w:hAnsi="Calibri" w:eastAsia="Calibri" w:ascii="Calibri"/>
          <w:b/>
          <w:spacing w:val="1"/>
          <w:w w:val="100"/>
          <w:sz w:val="40"/>
          <w:szCs w:val="40"/>
        </w:rPr>
        <w:t>d</w:t>
      </w:r>
      <w:r>
        <w:rPr>
          <w:rFonts w:cs="Calibri" w:hAnsi="Calibri" w:eastAsia="Calibri" w:ascii="Calibri"/>
          <w:b/>
          <w:spacing w:val="0"/>
          <w:w w:val="100"/>
          <w:sz w:val="40"/>
          <w:szCs w:val="40"/>
        </w:rPr>
        <w:t>e</w:t>
      </w:r>
      <w:r>
        <w:rPr>
          <w:rFonts w:cs="Calibri" w:hAnsi="Calibri" w:eastAsia="Calibri" w:ascii="Calibri"/>
          <w:b/>
          <w:spacing w:val="32"/>
          <w:w w:val="100"/>
          <w:sz w:val="40"/>
          <w:szCs w:val="40"/>
        </w:rPr>
        <w:t> </w:t>
      </w:r>
      <w:r>
        <w:rPr>
          <w:rFonts w:cs="Calibri" w:hAnsi="Calibri" w:eastAsia="Calibri" w:ascii="Calibri"/>
          <w:b/>
          <w:spacing w:val="-2"/>
          <w:w w:val="129"/>
          <w:sz w:val="40"/>
          <w:szCs w:val="40"/>
        </w:rPr>
        <w:t>s</w:t>
      </w:r>
      <w:r>
        <w:rPr>
          <w:rFonts w:cs="Calibri" w:hAnsi="Calibri" w:eastAsia="Calibri" w:ascii="Calibri"/>
          <w:b/>
          <w:spacing w:val="1"/>
          <w:w w:val="105"/>
          <w:sz w:val="40"/>
          <w:szCs w:val="40"/>
        </w:rPr>
        <w:t>o</w:t>
      </w:r>
      <w:r>
        <w:rPr>
          <w:rFonts w:cs="Calibri" w:hAnsi="Calibri" w:eastAsia="Calibri" w:ascii="Calibri"/>
          <w:b/>
          <w:spacing w:val="3"/>
          <w:w w:val="105"/>
          <w:sz w:val="40"/>
          <w:szCs w:val="40"/>
        </w:rPr>
        <w:t>f</w:t>
      </w:r>
      <w:r>
        <w:rPr>
          <w:rFonts w:cs="Calibri" w:hAnsi="Calibri" w:eastAsia="Calibri" w:ascii="Calibri"/>
          <w:b/>
          <w:spacing w:val="1"/>
          <w:w w:val="101"/>
          <w:sz w:val="40"/>
          <w:szCs w:val="40"/>
        </w:rPr>
        <w:t>t</w:t>
      </w:r>
      <w:r>
        <w:rPr>
          <w:rFonts w:cs="Calibri" w:hAnsi="Calibri" w:eastAsia="Calibri" w:ascii="Calibri"/>
          <w:b/>
          <w:spacing w:val="-7"/>
          <w:w w:val="101"/>
          <w:sz w:val="40"/>
          <w:szCs w:val="40"/>
        </w:rPr>
        <w:t>w</w:t>
      </w:r>
      <w:r>
        <w:rPr>
          <w:rFonts w:cs="Calibri" w:hAnsi="Calibri" w:eastAsia="Calibri" w:ascii="Calibri"/>
          <w:b/>
          <w:spacing w:val="0"/>
          <w:w w:val="108"/>
          <w:sz w:val="40"/>
          <w:szCs w:val="40"/>
        </w:rPr>
        <w:t>a</w:t>
      </w:r>
      <w:r>
        <w:rPr>
          <w:rFonts w:cs="Calibri" w:hAnsi="Calibri" w:eastAsia="Calibri" w:ascii="Calibri"/>
          <w:b/>
          <w:spacing w:val="-5"/>
          <w:w w:val="108"/>
          <w:sz w:val="40"/>
          <w:szCs w:val="40"/>
        </w:rPr>
        <w:t>r</w:t>
      </w:r>
      <w:r>
        <w:rPr>
          <w:rFonts w:cs="Calibri" w:hAnsi="Calibri" w:eastAsia="Calibri" w:ascii="Calibri"/>
          <w:b/>
          <w:spacing w:val="0"/>
          <w:w w:val="110"/>
          <w:sz w:val="40"/>
          <w:szCs w:val="40"/>
        </w:rPr>
        <w:t>e</w:t>
      </w:r>
      <w:r>
        <w:rPr>
          <w:rFonts w:cs="Calibri" w:hAnsi="Calibri" w:eastAsia="Calibri" w:ascii="Calibri"/>
          <w:b/>
          <w:spacing w:val="0"/>
          <w:w w:val="110"/>
          <w:sz w:val="40"/>
          <w:szCs w:val="40"/>
        </w:rPr>
        <w:t> 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  <w:t>Ar</w:t>
      </w:r>
      <w:r>
        <w:rPr>
          <w:rFonts w:cs="Calibri" w:hAnsi="Calibri" w:eastAsia="Calibri" w:ascii="Calibri"/>
          <w:spacing w:val="2"/>
          <w:w w:val="100"/>
          <w:sz w:val="32"/>
          <w:szCs w:val="32"/>
        </w:rPr>
        <w:t>q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  <w:t>u</w:t>
      </w:r>
      <w:r>
        <w:rPr>
          <w:rFonts w:cs="Calibri" w:hAnsi="Calibri" w:eastAsia="Calibri" w:ascii="Calibri"/>
          <w:spacing w:val="2"/>
          <w:w w:val="100"/>
          <w:sz w:val="32"/>
          <w:szCs w:val="32"/>
        </w:rPr>
        <w:t>i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  <w:t>t</w:t>
      </w:r>
      <w:r>
        <w:rPr>
          <w:rFonts w:cs="Calibri" w:hAnsi="Calibri" w:eastAsia="Calibri" w:ascii="Calibri"/>
          <w:spacing w:val="1"/>
          <w:w w:val="100"/>
          <w:sz w:val="32"/>
          <w:szCs w:val="32"/>
        </w:rPr>
        <w:t>e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  <w:t>c</w:t>
      </w:r>
      <w:r>
        <w:rPr>
          <w:rFonts w:cs="Calibri" w:hAnsi="Calibri" w:eastAsia="Calibri" w:ascii="Calibri"/>
          <w:spacing w:val="1"/>
          <w:w w:val="100"/>
          <w:sz w:val="32"/>
          <w:szCs w:val="32"/>
        </w:rPr>
        <w:t>t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  <w:t>u</w:t>
      </w:r>
      <w:r>
        <w:rPr>
          <w:rFonts w:cs="Calibri" w:hAnsi="Calibri" w:eastAsia="Calibri" w:ascii="Calibri"/>
          <w:spacing w:val="2"/>
          <w:w w:val="100"/>
          <w:sz w:val="32"/>
          <w:szCs w:val="32"/>
        </w:rPr>
        <w:t>r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  <w:t>a</w:t>
      </w:r>
      <w:r>
        <w:rPr>
          <w:rFonts w:cs="Calibri" w:hAnsi="Calibri" w:eastAsia="Calibri" w:ascii="Calibri"/>
          <w:spacing w:val="17"/>
          <w:w w:val="100"/>
          <w:sz w:val="32"/>
          <w:szCs w:val="32"/>
        </w:rPr>
        <w:t> </w:t>
      </w:r>
      <w:r>
        <w:rPr>
          <w:rFonts w:cs="Calibri" w:hAnsi="Calibri" w:eastAsia="Calibri" w:ascii="Calibri"/>
          <w:spacing w:val="2"/>
          <w:w w:val="100"/>
          <w:sz w:val="32"/>
          <w:szCs w:val="32"/>
        </w:rPr>
        <w:t>d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  <w:t>e</w:t>
      </w:r>
      <w:r>
        <w:rPr>
          <w:rFonts w:cs="Calibri" w:hAnsi="Calibri" w:eastAsia="Calibri" w:ascii="Calibri"/>
          <w:spacing w:val="4"/>
          <w:w w:val="100"/>
          <w:sz w:val="32"/>
          <w:szCs w:val="32"/>
        </w:rPr>
        <w:t> </w:t>
      </w:r>
      <w:r>
        <w:rPr>
          <w:rFonts w:cs="Calibri" w:hAnsi="Calibri" w:eastAsia="Calibri" w:ascii="Calibri"/>
          <w:spacing w:val="2"/>
          <w:w w:val="101"/>
          <w:sz w:val="32"/>
          <w:szCs w:val="32"/>
        </w:rPr>
        <w:t>c</w:t>
      </w:r>
      <w:r>
        <w:rPr>
          <w:rFonts w:cs="Calibri" w:hAnsi="Calibri" w:eastAsia="Calibri" w:ascii="Calibri"/>
          <w:spacing w:val="2"/>
          <w:w w:val="101"/>
          <w:sz w:val="32"/>
          <w:szCs w:val="32"/>
        </w:rPr>
        <w:t>o</w:t>
      </w:r>
      <w:r>
        <w:rPr>
          <w:rFonts w:cs="Calibri" w:hAnsi="Calibri" w:eastAsia="Calibri" w:ascii="Calibri"/>
          <w:spacing w:val="0"/>
          <w:w w:val="101"/>
          <w:sz w:val="32"/>
          <w:szCs w:val="32"/>
        </w:rPr>
        <w:t>mp</w:t>
      </w:r>
      <w:r>
        <w:rPr>
          <w:rFonts w:cs="Calibri" w:hAnsi="Calibri" w:eastAsia="Calibri" w:ascii="Calibri"/>
          <w:spacing w:val="3"/>
          <w:w w:val="101"/>
          <w:sz w:val="32"/>
          <w:szCs w:val="32"/>
        </w:rPr>
        <w:t>u</w:t>
      </w:r>
      <w:r>
        <w:rPr>
          <w:rFonts w:cs="Calibri" w:hAnsi="Calibri" w:eastAsia="Calibri" w:ascii="Calibri"/>
          <w:spacing w:val="2"/>
          <w:w w:val="101"/>
          <w:sz w:val="32"/>
          <w:szCs w:val="32"/>
        </w:rPr>
        <w:t>t</w:t>
      </w:r>
      <w:r>
        <w:rPr>
          <w:rFonts w:cs="Calibri" w:hAnsi="Calibri" w:eastAsia="Calibri" w:ascii="Calibri"/>
          <w:spacing w:val="-2"/>
          <w:w w:val="101"/>
          <w:sz w:val="32"/>
          <w:szCs w:val="32"/>
        </w:rPr>
        <w:t>a</w:t>
      </w:r>
      <w:r>
        <w:rPr>
          <w:rFonts w:cs="Calibri" w:hAnsi="Calibri" w:eastAsia="Calibri" w:ascii="Calibri"/>
          <w:spacing w:val="2"/>
          <w:w w:val="101"/>
          <w:sz w:val="32"/>
          <w:szCs w:val="32"/>
        </w:rPr>
        <w:t>d</w:t>
      </w:r>
      <w:r>
        <w:rPr>
          <w:rFonts w:cs="Calibri" w:hAnsi="Calibri" w:eastAsia="Calibri" w:ascii="Calibri"/>
          <w:spacing w:val="0"/>
          <w:w w:val="101"/>
          <w:sz w:val="32"/>
          <w:szCs w:val="32"/>
        </w:rPr>
        <w:t>o</w:t>
      </w:r>
      <w:r>
        <w:rPr>
          <w:rFonts w:cs="Calibri" w:hAnsi="Calibri" w:eastAsia="Calibri" w:ascii="Calibri"/>
          <w:spacing w:val="2"/>
          <w:w w:val="101"/>
          <w:sz w:val="32"/>
          <w:szCs w:val="32"/>
        </w:rPr>
        <w:t>r</w:t>
      </w:r>
      <w:r>
        <w:rPr>
          <w:rFonts w:cs="Calibri" w:hAnsi="Calibri" w:eastAsia="Calibri" w:ascii="Calibri"/>
          <w:spacing w:val="0"/>
          <w:w w:val="101"/>
          <w:sz w:val="32"/>
          <w:szCs w:val="32"/>
        </w:rPr>
        <w:t>as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32"/>
          <w:szCs w:val="32"/>
        </w:rPr>
        <w:jc w:val="left"/>
        <w:ind w:left="2672"/>
      </w:pPr>
      <w:r>
        <w:rPr>
          <w:rFonts w:cs="Calibri" w:hAnsi="Calibri" w:eastAsia="Calibri" w:ascii="Calibri"/>
          <w:b/>
          <w:spacing w:val="0"/>
          <w:w w:val="108"/>
          <w:sz w:val="32"/>
          <w:szCs w:val="32"/>
        </w:rPr>
        <w:t>Com</w:t>
      </w:r>
      <w:r>
        <w:rPr>
          <w:rFonts w:cs="Calibri" w:hAnsi="Calibri" w:eastAsia="Calibri" w:ascii="Calibri"/>
          <w:b/>
          <w:spacing w:val="2"/>
          <w:w w:val="108"/>
          <w:sz w:val="32"/>
          <w:szCs w:val="32"/>
        </w:rPr>
        <w:t>p</w:t>
      </w:r>
      <w:r>
        <w:rPr>
          <w:rFonts w:cs="Calibri" w:hAnsi="Calibri" w:eastAsia="Calibri" w:ascii="Calibri"/>
          <w:b/>
          <w:spacing w:val="1"/>
          <w:w w:val="108"/>
          <w:sz w:val="32"/>
          <w:szCs w:val="32"/>
        </w:rPr>
        <w:t>u</w:t>
      </w:r>
      <w:r>
        <w:rPr>
          <w:rFonts w:cs="Calibri" w:hAnsi="Calibri" w:eastAsia="Calibri" w:ascii="Calibri"/>
          <w:b/>
          <w:spacing w:val="-2"/>
          <w:w w:val="108"/>
          <w:sz w:val="32"/>
          <w:szCs w:val="32"/>
        </w:rPr>
        <w:t>t</w:t>
      </w:r>
      <w:r>
        <w:rPr>
          <w:rFonts w:cs="Calibri" w:hAnsi="Calibri" w:eastAsia="Calibri" w:ascii="Calibri"/>
          <w:b/>
          <w:spacing w:val="0"/>
          <w:w w:val="108"/>
          <w:sz w:val="32"/>
          <w:szCs w:val="32"/>
        </w:rPr>
        <w:t>ac</w:t>
      </w:r>
      <w:r>
        <w:rPr>
          <w:rFonts w:cs="Calibri" w:hAnsi="Calibri" w:eastAsia="Calibri" w:ascii="Calibri"/>
          <w:b/>
          <w:spacing w:val="2"/>
          <w:w w:val="108"/>
          <w:sz w:val="32"/>
          <w:szCs w:val="32"/>
        </w:rPr>
        <w:t>i</w:t>
      </w:r>
      <w:r>
        <w:rPr>
          <w:rFonts w:cs="Calibri" w:hAnsi="Calibri" w:eastAsia="Calibri" w:ascii="Calibri"/>
          <w:b/>
          <w:spacing w:val="0"/>
          <w:w w:val="108"/>
          <w:sz w:val="32"/>
          <w:szCs w:val="32"/>
        </w:rPr>
        <w:t>ón</w:t>
      </w:r>
      <w:r>
        <w:rPr>
          <w:rFonts w:cs="Calibri" w:hAnsi="Calibri" w:eastAsia="Calibri" w:ascii="Calibri"/>
          <w:b/>
          <w:spacing w:val="19"/>
          <w:w w:val="108"/>
          <w:sz w:val="32"/>
          <w:szCs w:val="32"/>
        </w:rPr>
        <w:t> </w:t>
      </w:r>
      <w:r>
        <w:rPr>
          <w:rFonts w:cs="Calibri" w:hAnsi="Calibri" w:eastAsia="Calibri" w:ascii="Calibri"/>
          <w:b/>
          <w:spacing w:val="1"/>
          <w:w w:val="109"/>
          <w:sz w:val="32"/>
          <w:szCs w:val="32"/>
        </w:rPr>
        <w:t>v</w:t>
      </w:r>
      <w:r>
        <w:rPr>
          <w:rFonts w:cs="Calibri" w:hAnsi="Calibri" w:eastAsia="Calibri" w:ascii="Calibri"/>
          <w:b/>
          <w:spacing w:val="1"/>
          <w:w w:val="109"/>
          <w:sz w:val="32"/>
          <w:szCs w:val="32"/>
        </w:rPr>
        <w:t>e</w:t>
      </w:r>
      <w:r>
        <w:rPr>
          <w:rFonts w:cs="Calibri" w:hAnsi="Calibri" w:eastAsia="Calibri" w:ascii="Calibri"/>
          <w:b/>
          <w:spacing w:val="0"/>
          <w:w w:val="109"/>
          <w:sz w:val="32"/>
          <w:szCs w:val="32"/>
        </w:rPr>
        <w:t>r</w:t>
      </w:r>
      <w:r>
        <w:rPr>
          <w:rFonts w:cs="Calibri" w:hAnsi="Calibri" w:eastAsia="Calibri" w:ascii="Calibri"/>
          <w:b/>
          <w:spacing w:val="1"/>
          <w:w w:val="109"/>
          <w:sz w:val="32"/>
          <w:szCs w:val="32"/>
        </w:rPr>
        <w:t>d</w:t>
      </w:r>
      <w:r>
        <w:rPr>
          <w:rFonts w:cs="Calibri" w:hAnsi="Calibri" w:eastAsia="Calibri" w:ascii="Calibri"/>
          <w:b/>
          <w:spacing w:val="0"/>
          <w:w w:val="109"/>
          <w:sz w:val="32"/>
          <w:szCs w:val="32"/>
        </w:rPr>
        <w:t>e</w:t>
      </w:r>
      <w:r>
        <w:rPr>
          <w:rFonts w:cs="Calibri" w:hAnsi="Calibri" w:eastAsia="Calibri" w:ascii="Calibri"/>
          <w:spacing w:val="0"/>
          <w:w w:val="10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Calibri" w:hAnsi="Calibri" w:eastAsia="Calibri" w:ascii="Calibri"/>
          <w:sz w:val="24"/>
          <w:szCs w:val="24"/>
        </w:rPr>
        <w:jc w:val="center"/>
        <w:ind w:left="2548" w:right="2550"/>
      </w:pP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ia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2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F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1"/>
          <w:w w:val="109"/>
          <w:sz w:val="24"/>
          <w:szCs w:val="24"/>
        </w:rPr>
        <w:t>B</w:t>
      </w:r>
      <w:r>
        <w:rPr>
          <w:rFonts w:cs="Calibri" w:hAnsi="Calibri" w:eastAsia="Calibri" w:ascii="Calibri"/>
          <w:spacing w:val="-1"/>
          <w:w w:val="109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9"/>
          <w:sz w:val="24"/>
          <w:szCs w:val="24"/>
        </w:rPr>
        <w:t>s</w:t>
      </w:r>
      <w:r>
        <w:rPr>
          <w:rFonts w:cs="Calibri" w:hAnsi="Calibri" w:eastAsia="Calibri" w:ascii="Calibri"/>
          <w:spacing w:val="-1"/>
          <w:w w:val="109"/>
          <w:sz w:val="24"/>
          <w:szCs w:val="24"/>
        </w:rPr>
        <w:t>a</w:t>
      </w:r>
      <w:r>
        <w:rPr>
          <w:rFonts w:cs="Calibri" w:hAnsi="Calibri" w:eastAsia="Calibri" w:ascii="Calibri"/>
          <w:spacing w:val="3"/>
          <w:w w:val="109"/>
          <w:sz w:val="24"/>
          <w:szCs w:val="24"/>
        </w:rPr>
        <w:t>n</w:t>
      </w:r>
      <w:r>
        <w:rPr>
          <w:rFonts w:cs="Calibri" w:hAnsi="Calibri" w:eastAsia="Calibri" w:ascii="Calibri"/>
          <w:spacing w:val="1"/>
          <w:w w:val="109"/>
          <w:sz w:val="24"/>
          <w:szCs w:val="24"/>
        </w:rPr>
        <w:t>t</w:t>
      </w:r>
      <w:r>
        <w:rPr>
          <w:rFonts w:cs="Calibri" w:hAnsi="Calibri" w:eastAsia="Calibri" w:ascii="Calibri"/>
          <w:spacing w:val="-4"/>
          <w:w w:val="109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9"/>
          <w:sz w:val="24"/>
          <w:szCs w:val="24"/>
        </w:rPr>
        <w:t>s</w:t>
      </w:r>
      <w:r>
        <w:rPr>
          <w:rFonts w:cs="Calibri" w:hAnsi="Calibri" w:eastAsia="Calibri" w:ascii="Calibri"/>
          <w:spacing w:val="-5"/>
          <w:w w:val="109"/>
          <w:sz w:val="24"/>
          <w:szCs w:val="24"/>
        </w:rPr>
        <w:t> </w:t>
      </w:r>
      <w:r>
        <w:rPr>
          <w:rFonts w:cs="Calibri" w:hAnsi="Calibri" w:eastAsia="Calibri" w:ascii="Calibri"/>
          <w:spacing w:val="-16"/>
          <w:w w:val="96"/>
          <w:sz w:val="24"/>
          <w:szCs w:val="24"/>
        </w:rPr>
        <w:t>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94"/>
          <w:sz w:val="24"/>
          <w:szCs w:val="24"/>
        </w:rPr>
        <w:t>r</w:t>
      </w:r>
      <w:r>
        <w:rPr>
          <w:rFonts w:cs="Calibri" w:hAnsi="Calibri" w:eastAsia="Calibri" w:ascii="Calibri"/>
          <w:spacing w:val="-2"/>
          <w:w w:val="105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23"/>
          <w:sz w:val="24"/>
          <w:szCs w:val="24"/>
        </w:rPr>
        <w:t>s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center"/>
        <w:ind w:left="3534" w:right="3537"/>
      </w:pPr>
      <w:r>
        <w:rPr>
          <w:rFonts w:cs="Calibri" w:hAnsi="Calibri" w:eastAsia="Calibri" w:ascii="Calibri"/>
          <w:spacing w:val="-2"/>
          <w:w w:val="100"/>
          <w:sz w:val="24"/>
          <w:szCs w:val="24"/>
        </w:rPr>
        <w:t>2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2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3"/>
          <w:w w:val="121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5"/>
          <w:sz w:val="24"/>
          <w:szCs w:val="24"/>
        </w:rPr>
        <w:t>e</w:t>
      </w:r>
      <w:r>
        <w:rPr>
          <w:rFonts w:cs="Calibri" w:hAnsi="Calibri" w:eastAsia="Calibri" w:ascii="Calibri"/>
          <w:spacing w:val="-1"/>
          <w:w w:val="105"/>
          <w:sz w:val="24"/>
          <w:szCs w:val="24"/>
        </w:rPr>
        <w:t>m</w:t>
      </w:r>
      <w:r>
        <w:rPr>
          <w:rFonts w:cs="Calibri" w:hAnsi="Calibri" w:eastAsia="Calibri" w:ascii="Calibri"/>
          <w:spacing w:val="-2"/>
          <w:w w:val="105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23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94"/>
          <w:sz w:val="24"/>
          <w:szCs w:val="24"/>
        </w:rPr>
        <w:t>t</w:t>
      </w:r>
      <w:r>
        <w:rPr>
          <w:rFonts w:cs="Calibri" w:hAnsi="Calibri" w:eastAsia="Calibri" w:ascii="Calibri"/>
          <w:spacing w:val="-4"/>
          <w:w w:val="94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5"/>
          <w:sz w:val="24"/>
          <w:szCs w:val="24"/>
        </w:rPr>
        <w:t>e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7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center"/>
        <w:spacing w:lineRule="auto" w:line="409"/>
        <w:ind w:left="3137" w:right="3258" w:firstLine="122"/>
        <w:sectPr>
          <w:pgSz w:w="11940" w:h="16860"/>
          <w:pgMar w:top="1580" w:bottom="280" w:left="1680" w:right="1680"/>
        </w:sectPr>
      </w:pPr>
      <w:r>
        <w:rPr>
          <w:rFonts w:cs="Calibri" w:hAnsi="Calibri" w:eastAsia="Calibri" w:ascii="Calibri"/>
          <w:spacing w:val="1"/>
          <w:w w:val="100"/>
          <w:sz w:val="24"/>
          <w:szCs w:val="24"/>
        </w:rPr>
        <w:t>D</w:t>
      </w:r>
      <w:r>
        <w:rPr>
          <w:rFonts w:cs="Calibri" w:hAnsi="Calibri" w:eastAsia="Calibri" w:ascii="Calibri"/>
          <w:spacing w:val="3"/>
          <w:w w:val="100"/>
          <w:sz w:val="24"/>
          <w:szCs w:val="24"/>
        </w:rPr>
        <w:t>o</w:t>
      </w:r>
      <w:r>
        <w:rPr>
          <w:rFonts w:cs="Calibri" w:hAnsi="Calibri" w:eastAsia="Calibri" w:ascii="Calibri"/>
          <w:spacing w:val="-3"/>
          <w:w w:val="100"/>
          <w:sz w:val="24"/>
          <w:szCs w:val="24"/>
        </w:rPr>
        <w:t>c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ente: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T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n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lga.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S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h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-2"/>
          <w:w w:val="100"/>
          <w:sz w:val="24"/>
          <w:szCs w:val="24"/>
        </w:rPr>
        <w:t>r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on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 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P</w:t>
      </w:r>
      <w:r>
        <w:rPr>
          <w:rFonts w:cs="Calibri" w:hAnsi="Calibri" w:eastAsia="Calibri" w:ascii="Calibri"/>
          <w:spacing w:val="1"/>
          <w:w w:val="100"/>
          <w:sz w:val="24"/>
          <w:szCs w:val="24"/>
        </w:rPr>
        <w:t>a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lo</w:t>
      </w:r>
      <w:r>
        <w:rPr>
          <w:rFonts w:cs="Calibri" w:hAnsi="Calibri" w:eastAsia="Calibri" w:ascii="Calibri"/>
          <w:spacing w:val="-1"/>
          <w:w w:val="100"/>
          <w:sz w:val="24"/>
          <w:szCs w:val="24"/>
        </w:rPr>
        <w:t>m</w:t>
      </w:r>
      <w:r>
        <w:rPr>
          <w:rFonts w:cs="Calibri" w:hAnsi="Calibri" w:eastAsia="Calibri" w:ascii="Calibri"/>
          <w:spacing w:val="0"/>
          <w:w w:val="100"/>
          <w:sz w:val="24"/>
          <w:szCs w:val="24"/>
        </w:rPr>
        <w:t>o</w:t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32"/>
          <w:szCs w:val="32"/>
        </w:rPr>
        <w:jc w:val="center"/>
        <w:keepNext w:val="0"/>
        <w:keepLines w:val="0"/>
        <w:spacing w:before="0" w:line="480" w:lineRule="auto" w:after="0"/>
        <w:ind w:left="100" w:firstLine="0"/>
      </w:pP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C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o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ntenido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before="0" w:line="480" w:lineRule="auto" w:after="0"/>
        <w:ind w:left="66" w:right="74" w:firstLine="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 </w:t>
      </w:r>
      <w:r>
        <w:rPr>
          <w:rFonts w:cs="Times New Roman" w:hAnsi="Times New Roman" w:eastAsia="Times New Roman" w:ascii="Times New Roman"/>
          <w:spacing w:val="3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tr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u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ó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-13"/>
          <w:w w:val="99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..........................................................................................................................................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line="480" w:lineRule="auto" w:before="0" w:after="0"/>
        <w:ind w:left="66" w:right="74" w:firstLine="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 </w:t>
      </w:r>
      <w:r>
        <w:rPr>
          <w:rFonts w:cs="Times New Roman" w:hAnsi="Times New Roman" w:eastAsia="Times New Roman" w:ascii="Times New Roman"/>
          <w:spacing w:val="3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Desa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r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r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ll</w:t>
      </w:r>
      <w:r>
        <w:rPr>
          <w:rFonts w:cs="Times New Roman" w:hAnsi="Times New Roman" w:eastAsia="Times New Roman" w:ascii="Times New Roman"/>
          <w:spacing w:val="11"/>
          <w:w w:val="99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..............................................................................................................................................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before="0" w:line="480" w:lineRule="auto" w:after="0"/>
        <w:ind w:left="265" w:right="74" w:firstLine="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 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icla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0"/>
          <w:u w:val="none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y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ici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a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0"/>
          <w:u w:val="none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ele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tr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ó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2"/>
          <w:w w:val="99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14"/>
          <w:w w:val="99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line="480" w:lineRule="auto" w:before="0" w:after="0"/>
        <w:ind w:left="265" w:right="74" w:firstLine="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  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ál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is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ciclo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v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a.</w:t>
      </w:r>
      <w:r>
        <w:rPr>
          <w:rFonts w:cs="Times New Roman" w:hAnsi="Times New Roman" w:eastAsia="Times New Roman" w:ascii="Times New Roman"/>
          <w:spacing w:val="-17"/>
          <w:w w:val="99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..................................................................................................................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before="0" w:line="480" w:lineRule="auto" w:after="0"/>
        <w:ind w:left="501" w:firstLine="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  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¿Q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é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0"/>
          <w:u w:val="none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áli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ciclo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?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line="480" w:lineRule="auto" w:before="0" w:after="0"/>
        <w:ind w:left="501" w:firstLine="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  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0"/>
          <w:u w:val="none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as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eta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as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cto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before="0" w:line="480" w:lineRule="auto" w:after="0"/>
        <w:ind w:left="501" w:firstLine="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  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0"/>
          <w:u w:val="none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0"/>
          <w:u w:val="none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ías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te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b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les</w:t>
      </w:r>
      <w:r>
        <w:rPr>
          <w:rFonts w:cs="Times New Roman" w:hAnsi="Times New Roman" w:eastAsia="Times New Roman" w:ascii="Times New Roman"/>
          <w:spacing w:val="-27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line="480" w:lineRule="auto" w:before="0" w:after="0"/>
        <w:ind w:left="66" w:right="74" w:firstLine="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c</w:t>
      </w:r>
      <w:r>
        <w:rPr>
          <w:rFonts w:cs="Times New Roman" w:hAnsi="Times New Roman" w:eastAsia="Times New Roman" w:ascii="Times New Roman"/>
          <w:spacing w:val="2"/>
          <w:w w:val="99"/>
          <w:sz w:val="24"/>
          <w:szCs w:val="20"/>
          <w:u w:val="none"/>
        </w:rPr>
        <w:t>l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u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s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3"/>
          <w:w w:val="99"/>
          <w:sz w:val="24"/>
          <w:szCs w:val="20"/>
          <w:u w:val="none"/>
        </w:rPr>
        <w:t>ó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n</w:t>
      </w:r>
      <w:r>
        <w:rPr>
          <w:rFonts w:cs="Times New Roman" w:hAnsi="Times New Roman" w:eastAsia="Times New Roman" w:ascii="Times New Roman"/>
          <w:spacing w:val="-16"/>
          <w:w w:val="99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.............................................................................................................................................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keepNext w:val="0"/>
        <w:keepLines w:val="0"/>
        <w:spacing w:before="0" w:line="480" w:lineRule="auto" w:after="0"/>
        <w:ind w:left="66" w:right="74" w:firstLine="0"/>
        <w:sectPr>
          <w:pgSz w:w="11940" w:h="16860"/>
          <w:pgMar w:top="1440" w:bottom="1440" w:left="1440" w:right="1440" w:header="720" w:footer="72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0"/>
          <w:u w:val="none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  <w:t>   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B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i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b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li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o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g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r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a</w:t>
      </w:r>
      <w:r>
        <w:rPr>
          <w:rFonts w:cs="Times New Roman" w:hAnsi="Times New Roman" w:eastAsia="Times New Roman" w:ascii="Times New Roman"/>
          <w:spacing w:val="-1"/>
          <w:w w:val="99"/>
          <w:sz w:val="24"/>
          <w:szCs w:val="20"/>
          <w:u w:val="none"/>
        </w:rPr>
        <w:t>f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ía</w:t>
      </w:r>
      <w:r>
        <w:rPr>
          <w:rFonts w:cs="Times New Roman" w:hAnsi="Times New Roman" w:eastAsia="Times New Roman" w:ascii="Times New Roman"/>
          <w:spacing w:val="-19"/>
          <w:w w:val="99"/>
          <w:sz w:val="24"/>
          <w:szCs w:val="20"/>
          <w:u w:val="none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4"/>
          <w:szCs w:val="20"/>
          <w:u w:val="none"/>
        </w:rPr>
        <w:t>............................................................................................................................................</w:t>
      </w:r>
      <w:r>
        <w:rPr>
          <w:rFonts w:cs="Times New Roman" w:hAnsi="Times New Roman" w:eastAsia="Times New Roman" w:ascii="Times New Roman"/>
          <w:spacing w:val="0"/>
          <w:w w:val="99"/>
          <w:sz w:val="24"/>
          <w:szCs w:val="20"/>
          <w:u w:val="none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0"/>
          <w:u w:val="none"/>
        </w:rPr>
      </w:r>
    </w:p>
    <w:p>
      <w:pPr>
        <w:rPr>
          <w:rFonts w:cs="Cambria" w:hAnsi="Cambria" w:eastAsia="Cambria" w:ascii="Cambria"/>
          <w:sz w:val="32"/>
          <w:szCs w:val="32"/>
        </w:rPr>
        <w:jc w:val="center"/>
        <w:keepNext w:val="0"/>
        <w:keepLines w:val="0"/>
        <w:spacing w:before="0" w:line="480" w:lineRule="auto" w:after="0"/>
        <w:ind w:left="100" w:firstLine="0"/>
      </w:pP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1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.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     </w:t>
      </w:r>
      <w:r>
        <w:rPr>
          <w:rFonts w:cs="Cambria" w:hAnsi="Times New Roman" w:eastAsia="Cambria" w:ascii="Times New Roman"/>
          <w:b/>
          <w:spacing w:val="31"/>
          <w:w w:val="100"/>
          <w:sz w:val="24"/>
          <w:szCs w:val="32"/>
          <w:u w:val="none"/>
        </w:rPr>
        <w:t> 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32"/>
          <w:u w:val="none"/>
        </w:rPr>
        <w:t>I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nt</w:t>
      </w:r>
      <w:r>
        <w:rPr>
          <w:rFonts w:cs="Cambria" w:hAnsi="Times New Roman" w:eastAsia="Cambria" w:ascii="Times New Roman"/>
          <w:b/>
          <w:spacing w:val="-5"/>
          <w:w w:val="100"/>
          <w:sz w:val="24"/>
          <w:szCs w:val="32"/>
          <w:u w:val="none"/>
        </w:rPr>
        <w:t>r</w:t>
      </w:r>
      <w:r>
        <w:rPr>
          <w:rFonts w:cs="Cambria" w:hAnsi="Times New Roman" w:eastAsia="Cambria" w:ascii="Times New Roman"/>
          <w:b/>
          <w:spacing w:val="3"/>
          <w:w w:val="100"/>
          <w:sz w:val="24"/>
          <w:szCs w:val="32"/>
          <w:u w:val="none"/>
        </w:rPr>
        <w:t>o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d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32"/>
          <w:u w:val="none"/>
        </w:rPr>
        <w:t>u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c</w:t>
      </w:r>
      <w:r>
        <w:rPr>
          <w:rFonts w:cs="Cambria" w:hAnsi="Times New Roman" w:eastAsia="Cambria" w:ascii="Times New Roman"/>
          <w:b/>
          <w:spacing w:val="-2"/>
          <w:w w:val="100"/>
          <w:sz w:val="24"/>
          <w:szCs w:val="32"/>
          <w:u w:val="none"/>
        </w:rPr>
        <w:t>c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i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ó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n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73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oducen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soci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83" w:firstLine="720"/>
        <w:sectPr>
          <w:pgSz w:w="11940" w:h="16860"/>
          <w:pgMar w:top="1440" w:bottom="1440" w:left="1440" w:right="1440" w:header="720" w:footer="720"/>
        </w:sectPr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misma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co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j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Cambria" w:hAnsi="Cambria" w:eastAsia="Cambria" w:ascii="Cambria"/>
          <w:sz w:val="32"/>
          <w:szCs w:val="32"/>
        </w:rPr>
        <w:jc w:val="center"/>
        <w:keepNext w:val="0"/>
        <w:keepLines w:val="0"/>
        <w:spacing w:before="0" w:line="480" w:lineRule="auto" w:after="0"/>
        <w:ind w:left="100" w:firstLine="0"/>
      </w:pP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2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.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     </w:t>
      </w:r>
      <w:r>
        <w:rPr>
          <w:rFonts w:cs="Cambria" w:hAnsi="Times New Roman" w:eastAsia="Cambria" w:ascii="Times New Roman"/>
          <w:b/>
          <w:spacing w:val="31"/>
          <w:w w:val="100"/>
          <w:sz w:val="24"/>
          <w:szCs w:val="32"/>
          <w:u w:val="none"/>
        </w:rPr>
        <w:t> 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D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e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sa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32"/>
          <w:u w:val="none"/>
        </w:rPr>
        <w:t>r</w:t>
      </w:r>
      <w:r>
        <w:rPr>
          <w:rFonts w:cs="Cambria" w:hAnsi="Times New Roman" w:eastAsia="Cambria" w:ascii="Times New Roman"/>
          <w:b/>
          <w:spacing w:val="-5"/>
          <w:w w:val="100"/>
          <w:sz w:val="24"/>
          <w:szCs w:val="32"/>
          <w:u w:val="none"/>
        </w:rPr>
        <w:t>r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ollo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</w:p>
    <w:p>
      <w:pPr>
        <w:rPr>
          <w:sz w:val="22"/>
          <w:szCs w:val="22"/>
        </w:rPr>
        <w:jc w:val="left"/>
        <w:spacing w:before="19" w:lineRule="exact" w:line="220"/>
      </w:pPr>
      <w:r>
        <w:rPr>
          <w:sz w:val="22"/>
          <w:szCs w:val="22"/>
        </w:rPr>
      </w:r>
    </w:p>
    <w:p>
      <w:pPr>
        <w:rPr>
          <w:rFonts w:cs="Cambria" w:hAnsi="Cambria" w:eastAsia="Cambria" w:ascii="Cambria"/>
          <w:sz w:val="28"/>
          <w:szCs w:val="28"/>
        </w:rPr>
        <w:keepNext w:val="0"/>
        <w:keepLines w:val="0"/>
        <w:tabs>
          <w:tab w:pos="1540" w:val="left"/>
        </w:tabs>
        <w:jc w:val="left"/>
        <w:spacing w:line="480" w:lineRule="auto" w:before="0" w:after="0"/>
        <w:ind w:left="1540" w:right="957" w:firstLine="0"/>
      </w:pP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1.</w:t>
        <w:tab/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Rec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i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c</w:t>
      </w:r>
      <w:r>
        <w:rPr>
          <w:rFonts w:cs="Cambria" w:hAnsi="Times New Roman" w:eastAsia="Cambria" w:ascii="Times New Roman"/>
          <w:b/>
          <w:i/>
          <w:spacing w:val="1"/>
          <w:w w:val="100"/>
          <w:sz w:val="24"/>
          <w:szCs w:val="28"/>
          <w:u w:val="none"/>
        </w:rPr>
        <w:t>l</w:t>
      </w:r>
      <w:r>
        <w:rPr>
          <w:rFonts w:cs="Cambria" w:hAnsi="Times New Roman" w:eastAsia="Cambria" w:ascii="Times New Roman"/>
          <w:b/>
          <w:i/>
          <w:spacing w:val="-2"/>
          <w:w w:val="100"/>
          <w:sz w:val="24"/>
          <w:szCs w:val="28"/>
          <w:u w:val="none"/>
        </w:rPr>
        <w:t>a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je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y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1"/>
          <w:w w:val="100"/>
          <w:sz w:val="24"/>
          <w:szCs w:val="28"/>
          <w:u w:val="none"/>
        </w:rPr>
        <w:t>d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i</w:t>
      </w:r>
      <w:r>
        <w:rPr>
          <w:rFonts w:cs="Cambria" w:hAnsi="Times New Roman" w:eastAsia="Cambria" w:ascii="Times New Roman"/>
          <w:b/>
          <w:i/>
          <w:spacing w:val="-3"/>
          <w:w w:val="100"/>
          <w:sz w:val="24"/>
          <w:szCs w:val="28"/>
          <w:u w:val="none"/>
        </w:rPr>
        <w:t>s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posi</w:t>
      </w:r>
      <w:r>
        <w:rPr>
          <w:rFonts w:cs="Cambria" w:hAnsi="Times New Roman" w:eastAsia="Cambria" w:ascii="Times New Roman"/>
          <w:b/>
          <w:i/>
          <w:spacing w:val="-3"/>
          <w:w w:val="100"/>
          <w:sz w:val="24"/>
          <w:szCs w:val="28"/>
          <w:u w:val="none"/>
        </w:rPr>
        <w:t>c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i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ó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n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1"/>
          <w:w w:val="100"/>
          <w:sz w:val="24"/>
          <w:szCs w:val="28"/>
          <w:u w:val="none"/>
        </w:rPr>
        <w:t>a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decu</w:t>
      </w:r>
      <w:r>
        <w:rPr>
          <w:rFonts w:cs="Cambria" w:hAnsi="Times New Roman" w:eastAsia="Cambria" w:ascii="Times New Roman"/>
          <w:b/>
          <w:i/>
          <w:spacing w:val="-2"/>
          <w:w w:val="100"/>
          <w:sz w:val="24"/>
          <w:szCs w:val="28"/>
          <w:u w:val="none"/>
        </w:rPr>
        <w:t>a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da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de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c</w:t>
      </w:r>
      <w:r>
        <w:rPr>
          <w:rFonts w:cs="Cambria" w:hAnsi="Times New Roman" w:eastAsia="Cambria" w:ascii="Times New Roman"/>
          <w:b/>
          <w:i/>
          <w:spacing w:val="-2"/>
          <w:w w:val="100"/>
          <w:sz w:val="24"/>
          <w:szCs w:val="28"/>
          <w:u w:val="none"/>
        </w:rPr>
        <w:t>o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mpo</w:t>
      </w:r>
      <w:r>
        <w:rPr>
          <w:rFonts w:cs="Cambria" w:hAnsi="Times New Roman" w:eastAsia="Cambria" w:ascii="Times New Roman"/>
          <w:b/>
          <w:i/>
          <w:spacing w:val="-2"/>
          <w:w w:val="100"/>
          <w:sz w:val="24"/>
          <w:szCs w:val="28"/>
          <w:u w:val="none"/>
        </w:rPr>
        <w:t>n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e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n</w:t>
      </w:r>
      <w:r>
        <w:rPr>
          <w:rFonts w:cs="Cambria" w:hAnsi="Times New Roman" w:eastAsia="Cambria" w:ascii="Times New Roman"/>
          <w:b/>
          <w:i/>
          <w:spacing w:val="1"/>
          <w:w w:val="100"/>
          <w:sz w:val="24"/>
          <w:szCs w:val="28"/>
          <w:u w:val="none"/>
        </w:rPr>
        <w:t>t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e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s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e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lec</w:t>
      </w:r>
      <w:r>
        <w:rPr>
          <w:rFonts w:cs="Cambria" w:hAnsi="Times New Roman" w:eastAsia="Cambria" w:ascii="Times New Roman"/>
          <w:b/>
          <w:i/>
          <w:spacing w:val="1"/>
          <w:w w:val="100"/>
          <w:sz w:val="24"/>
          <w:szCs w:val="28"/>
          <w:u w:val="none"/>
        </w:rPr>
        <w:t>t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r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ó</w:t>
      </w:r>
      <w:r>
        <w:rPr>
          <w:rFonts w:cs="Cambria" w:hAnsi="Times New Roman" w:eastAsia="Cambria" w:ascii="Times New Roman"/>
          <w:b/>
          <w:i/>
          <w:spacing w:val="-2"/>
          <w:w w:val="100"/>
          <w:sz w:val="24"/>
          <w:szCs w:val="28"/>
          <w:u w:val="none"/>
        </w:rPr>
        <w:t>n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ic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o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s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8"/>
          <w:u w:val="none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before="0" w:line="480" w:lineRule="auto" w:after="0"/>
        <w:ind w:left="100" w:right="153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Seg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v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ñ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0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3),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“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efa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ñ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con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acer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g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má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3"/>
          <w:w w:val="100"/>
          <w:sz w:val="24"/>
          <w:szCs w:val="24"/>
          <w:u w:val="none"/>
        </w:rPr>
        <w:t>”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á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rr.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1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)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86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Una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vez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erso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ag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j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á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v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ocar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ivers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óxi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iesgo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co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419" w:firstLine="720"/>
      </w:pP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0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1),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“la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era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más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sirvan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4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g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ividirl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s,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s,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larl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y/o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erar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e”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á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rr.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4).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80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Otra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ivos.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gres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4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rsas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alg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lacas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3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os.</w:t>
      </w:r>
    </w:p>
    <w:p>
      <w:pPr>
        <w:rPr>
          <w:sz w:val="16"/>
          <w:szCs w:val="16"/>
        </w:rPr>
        <w:jc w:val="left"/>
        <w:spacing w:before="8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28"/>
          <w:szCs w:val="28"/>
        </w:rPr>
        <w:jc w:val="left"/>
        <w:keepNext w:val="0"/>
        <w:keepLines w:val="0"/>
        <w:spacing w:line="480" w:lineRule="auto" w:before="0" w:after="0"/>
        <w:ind w:left="820" w:firstLine="0"/>
      </w:pP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2.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       </w:t>
      </w:r>
      <w:r>
        <w:rPr>
          <w:rFonts w:cs="Cambria" w:hAnsi="Times New Roman" w:eastAsia="Cambria" w:ascii="Times New Roman"/>
          <w:b/>
          <w:i/>
          <w:spacing w:val="3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Análisis</w:t>
      </w:r>
      <w:r>
        <w:rPr>
          <w:rFonts w:cs="Cambria" w:hAnsi="Times New Roman" w:eastAsia="Cambria" w:ascii="Times New Roman"/>
          <w:b/>
          <w:i/>
          <w:spacing w:val="-2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de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ci</w:t>
      </w:r>
      <w:r>
        <w:rPr>
          <w:rFonts w:cs="Cambria" w:hAnsi="Times New Roman" w:eastAsia="Cambria" w:ascii="Times New Roman"/>
          <w:b/>
          <w:i/>
          <w:spacing w:val="-2"/>
          <w:w w:val="100"/>
          <w:sz w:val="24"/>
          <w:szCs w:val="28"/>
          <w:u w:val="none"/>
        </w:rPr>
        <w:t>c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lo</w:t>
      </w:r>
      <w:r>
        <w:rPr>
          <w:rFonts w:cs="Cambria" w:hAnsi="Times New Roman" w:eastAsia="Cambria" w:ascii="Times New Roman"/>
          <w:b/>
          <w:i/>
          <w:spacing w:val="-1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de</w:t>
      </w:r>
      <w:r>
        <w:rPr>
          <w:rFonts w:cs="Cambria" w:hAnsi="Times New Roman" w:eastAsia="Cambria" w:ascii="Times New Roman"/>
          <w:b/>
          <w:i/>
          <w:spacing w:val="-2"/>
          <w:w w:val="100"/>
          <w:sz w:val="24"/>
          <w:szCs w:val="28"/>
          <w:u w:val="none"/>
        </w:rPr>
        <w:t> </w:t>
      </w:r>
      <w:r>
        <w:rPr>
          <w:rFonts w:cs="Cambria" w:hAnsi="Times New Roman" w:eastAsia="Cambria" w:ascii="Times New Roman"/>
          <w:b/>
          <w:i/>
          <w:spacing w:val="1"/>
          <w:w w:val="100"/>
          <w:sz w:val="24"/>
          <w:szCs w:val="28"/>
          <w:u w:val="none"/>
        </w:rPr>
        <w:t>v</w:t>
      </w:r>
      <w:r>
        <w:rPr>
          <w:rFonts w:cs="Cambria" w:hAnsi="Times New Roman" w:eastAsia="Cambria" w:ascii="Times New Roman"/>
          <w:b/>
          <w:i/>
          <w:spacing w:val="0"/>
          <w:w w:val="100"/>
          <w:sz w:val="24"/>
          <w:szCs w:val="28"/>
          <w:u w:val="none"/>
        </w:rPr>
        <w:t>ida.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8"/>
          <w:u w:val="none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Cambria" w:hAnsi="Cambria" w:eastAsia="Cambria" w:ascii="Cambria"/>
          <w:sz w:val="26"/>
          <w:szCs w:val="26"/>
        </w:rPr>
        <w:jc w:val="left"/>
        <w:keepNext w:val="0"/>
        <w:keepLines w:val="0"/>
        <w:spacing w:line="480" w:lineRule="auto" w:before="0" w:after="0"/>
        <w:ind w:left="1540" w:firstLine="0"/>
      </w:pP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1.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       </w:t>
      </w:r>
      <w:r>
        <w:rPr>
          <w:rFonts w:cs="Cambria" w:hAnsi="Times New Roman" w:eastAsia="Cambria" w:ascii="Times New Roman"/>
          <w:b/>
          <w:spacing w:val="47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¿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Q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u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é</w:t>
      </w:r>
      <w:r>
        <w:rPr>
          <w:rFonts w:cs="Cambria" w:hAnsi="Times New Roman" w:eastAsia="Cambria" w:ascii="Times New Roman"/>
          <w:b/>
          <w:spacing w:val="-4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e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s</w:t>
      </w:r>
      <w:r>
        <w:rPr>
          <w:rFonts w:cs="Cambria" w:hAnsi="Times New Roman" w:eastAsia="Cambria" w:ascii="Times New Roman"/>
          <w:b/>
          <w:spacing w:val="-2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el</w:t>
      </w:r>
      <w:r>
        <w:rPr>
          <w:rFonts w:cs="Cambria" w:hAnsi="Times New Roman" w:eastAsia="Cambria" w:ascii="Times New Roman"/>
          <w:b/>
          <w:spacing w:val="-3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3"/>
          <w:w w:val="100"/>
          <w:sz w:val="24"/>
          <w:szCs w:val="26"/>
          <w:u w:val="none"/>
        </w:rPr>
        <w:t>a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nálisis</w:t>
      </w:r>
      <w:r>
        <w:rPr>
          <w:rFonts w:cs="Cambria" w:hAnsi="Times New Roman" w:eastAsia="Cambria" w:ascii="Times New Roman"/>
          <w:b/>
          <w:spacing w:val="-8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d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e</w:t>
      </w:r>
      <w:r>
        <w:rPr>
          <w:rFonts w:cs="Cambria" w:hAnsi="Times New Roman" w:eastAsia="Cambria" w:ascii="Times New Roman"/>
          <w:b/>
          <w:spacing w:val="-4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c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i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c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lo</w:t>
      </w:r>
      <w:r>
        <w:rPr>
          <w:rFonts w:cs="Cambria" w:hAnsi="Times New Roman" w:eastAsia="Cambria" w:ascii="Times New Roman"/>
          <w:b/>
          <w:spacing w:val="-6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d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e</w:t>
      </w:r>
      <w:r>
        <w:rPr>
          <w:rFonts w:cs="Cambria" w:hAnsi="Times New Roman" w:eastAsia="Cambria" w:ascii="Times New Roman"/>
          <w:b/>
          <w:spacing w:val="-4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v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i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d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a</w:t>
      </w:r>
      <w:r>
        <w:rPr>
          <w:rFonts w:cs="Cambria" w:hAnsi="Times New Roman" w:eastAsia="Cambria" w:ascii="Times New Roman"/>
          <w:b/>
          <w:spacing w:val="-5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(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A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C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V</w:t>
      </w:r>
      <w:r>
        <w:rPr>
          <w:rFonts w:cs="Cambria" w:hAnsi="Times New Roman" w:eastAsia="Cambria" w:ascii="Times New Roman"/>
          <w:b/>
          <w:spacing w:val="7"/>
          <w:w w:val="100"/>
          <w:sz w:val="24"/>
          <w:szCs w:val="26"/>
          <w:u w:val="none"/>
        </w:rPr>
        <w:t>)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?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before="0" w:line="480" w:lineRule="auto" w:after="0"/>
        <w:ind w:left="100" w:right="590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eta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5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84" w:firstLine="720"/>
      </w:pP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(s.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)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“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ACV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ay</w:t>
      </w:r>
      <w:r>
        <w:rPr>
          <w:rFonts w:cs="Calibri" w:hAnsi="Times New Roman" w:eastAsia="Calibri" w:ascii="Times New Roman"/>
          <w:spacing w:val="3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ver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án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rí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opti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iones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ñ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irma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iones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í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os”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(párr.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2).</w:t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26"/>
          <w:szCs w:val="26"/>
        </w:rPr>
        <w:jc w:val="left"/>
        <w:keepNext w:val="0"/>
        <w:keepLines w:val="0"/>
        <w:spacing w:line="480" w:lineRule="auto" w:before="0" w:after="0"/>
        <w:ind w:left="1540" w:firstLine="0"/>
      </w:pP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2.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       </w:t>
      </w:r>
      <w:r>
        <w:rPr>
          <w:rFonts w:cs="Cambria" w:hAnsi="Times New Roman" w:eastAsia="Cambria" w:ascii="Times New Roman"/>
          <w:b/>
          <w:spacing w:val="47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L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as</w:t>
      </w:r>
      <w:r>
        <w:rPr>
          <w:rFonts w:cs="Cambria" w:hAnsi="Times New Roman" w:eastAsia="Cambria" w:ascii="Times New Roman"/>
          <w:b/>
          <w:spacing w:val="-3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e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t</w:t>
      </w:r>
      <w:r>
        <w:rPr>
          <w:rFonts w:cs="Cambria" w:hAnsi="Times New Roman" w:eastAsia="Cambria" w:ascii="Times New Roman"/>
          <w:b/>
          <w:spacing w:val="3"/>
          <w:w w:val="100"/>
          <w:sz w:val="24"/>
          <w:szCs w:val="26"/>
          <w:u w:val="none"/>
        </w:rPr>
        <w:t>a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p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as</w:t>
      </w:r>
      <w:r>
        <w:rPr>
          <w:rFonts w:cs="Cambria" w:hAnsi="Times New Roman" w:eastAsia="Cambria" w:ascii="Times New Roman"/>
          <w:b/>
          <w:spacing w:val="-7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d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e</w:t>
      </w:r>
      <w:r>
        <w:rPr>
          <w:rFonts w:cs="Cambria" w:hAnsi="Times New Roman" w:eastAsia="Cambria" w:ascii="Times New Roman"/>
          <w:b/>
          <w:spacing w:val="-4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u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n</w:t>
      </w:r>
      <w:r>
        <w:rPr>
          <w:rFonts w:cs="Cambria" w:hAnsi="Times New Roman" w:eastAsia="Cambria" w:ascii="Times New Roman"/>
          <w:b/>
          <w:spacing w:val="-3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p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r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o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d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u</w:t>
      </w:r>
      <w:r>
        <w:rPr>
          <w:rFonts w:cs="Cambria" w:hAnsi="Times New Roman" w:eastAsia="Cambria" w:ascii="Times New Roman"/>
          <w:b/>
          <w:spacing w:val="3"/>
          <w:w w:val="100"/>
          <w:sz w:val="24"/>
          <w:szCs w:val="26"/>
          <w:u w:val="none"/>
        </w:rPr>
        <w:t>c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t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o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before="0" w:line="480" w:lineRule="auto" w:after="0"/>
        <w:ind w:left="100" w:right="76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Exist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oduc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o.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ex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ecesarias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co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4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rsos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4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egr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ag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4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emisi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245" w:firstLine="720"/>
        <w:sectPr>
          <w:pgSz w:w="11940" w:h="16860"/>
          <w:pgMar w:top="1440" w:bottom="1440" w:left="1440" w:right="1440" w:header="720" w:footer="720"/>
        </w:sectPr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seg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obt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5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á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lacas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ivos.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á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gía,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í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micas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ración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mis</w:t>
      </w:r>
      <w:r>
        <w:rPr>
          <w:rFonts w:cs="Calibri" w:hAnsi="Times New Roman" w:eastAsia="Calibri" w:ascii="Times New Roman"/>
          <w:spacing w:val="6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exist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before="0" w:line="480" w:lineRule="auto" w:after="0"/>
        <w:ind w:left="100" w:right="230" w:firstLine="720"/>
      </w:pP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ocol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gran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escala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292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e.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gran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rasl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llegar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rica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os.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em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arcos,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avi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cami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emisi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gases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ver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co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yen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ella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asocia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250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il.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í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gía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7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gía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largo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ñ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71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laj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  <w:r>
        <w:rPr>
          <w:rFonts w:cs="Calibri" w:hAnsi="Times New Roman" w:eastAsia="Calibri" w:ascii="Times New Roman"/>
          <w:spacing w:val="6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llega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osición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ov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7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á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s,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rar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menta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ecesi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ex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v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imas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ricar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os.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laje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j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ivos.</w:t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26"/>
          <w:szCs w:val="26"/>
        </w:rPr>
        <w:jc w:val="left"/>
        <w:keepNext w:val="0"/>
        <w:keepLines w:val="0"/>
        <w:spacing w:line="480" w:lineRule="auto" w:before="0" w:after="0"/>
        <w:ind w:left="1540" w:firstLine="0"/>
      </w:pP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3.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       </w:t>
      </w:r>
      <w:r>
        <w:rPr>
          <w:rFonts w:cs="Cambria" w:hAnsi="Times New Roman" w:eastAsia="Cambria" w:ascii="Times New Roman"/>
          <w:b/>
          <w:spacing w:val="47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T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e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c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n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o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l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o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gías</w:t>
      </w:r>
      <w:r>
        <w:rPr>
          <w:rFonts w:cs="Cambria" w:hAnsi="Times New Roman" w:eastAsia="Cambria" w:ascii="Times New Roman"/>
          <w:b/>
          <w:spacing w:val="-13"/>
          <w:w w:val="100"/>
          <w:sz w:val="24"/>
          <w:szCs w:val="26"/>
          <w:u w:val="none"/>
        </w:rPr>
        <w:t> 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s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o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s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26"/>
          <w:u w:val="none"/>
        </w:rPr>
        <w:t>t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e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n</w:t>
      </w:r>
      <w:r>
        <w:rPr>
          <w:rFonts w:cs="Cambria" w:hAnsi="Times New Roman" w:eastAsia="Cambria" w:ascii="Times New Roman"/>
          <w:b/>
          <w:spacing w:val="2"/>
          <w:w w:val="100"/>
          <w:sz w:val="24"/>
          <w:szCs w:val="26"/>
          <w:u w:val="none"/>
        </w:rPr>
        <w:t>i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bl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26"/>
          <w:u w:val="none"/>
        </w:rPr>
        <w:t>e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  <w:t>s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26"/>
          <w:u w:val="none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before="0" w:line="480" w:lineRule="auto" w:after="0"/>
        <w:ind w:left="100" w:right="60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Seg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Univ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(2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0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5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),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“las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logías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rsos</w:t>
      </w:r>
      <w:r>
        <w:rPr>
          <w:rFonts w:cs="Calibri" w:hAnsi="Times New Roman" w:eastAsia="Calibri" w:ascii="Times New Roman"/>
          <w:spacing w:val="6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í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rsos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as,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y,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lment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ión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laj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”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(párr.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1).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77" w:firstLine="720"/>
        <w:sectPr>
          <w:pgSz w:w="11940" w:h="16860"/>
          <w:pgMar w:top="1440" w:bottom="1440" w:left="1440" w:right="1440" w:header="720" w:footer="720"/>
        </w:sectPr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irlo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j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os.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one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más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miga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3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opti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w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ismi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rico,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ivas.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Cambria" w:hAnsi="Cambria" w:eastAsia="Cambria" w:ascii="Cambria"/>
          <w:sz w:val="32"/>
          <w:szCs w:val="32"/>
        </w:rPr>
        <w:jc w:val="center"/>
        <w:keepNext w:val="0"/>
        <w:keepLines w:val="0"/>
        <w:spacing w:before="0" w:line="480" w:lineRule="auto" w:after="0"/>
        <w:ind w:left="100" w:firstLine="0"/>
      </w:pP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3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.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     </w:t>
      </w:r>
      <w:r>
        <w:rPr>
          <w:rFonts w:cs="Cambria" w:hAnsi="Times New Roman" w:eastAsia="Cambria" w:ascii="Times New Roman"/>
          <w:b/>
          <w:spacing w:val="31"/>
          <w:w w:val="100"/>
          <w:sz w:val="24"/>
          <w:szCs w:val="32"/>
          <w:u w:val="none"/>
        </w:rPr>
        <w:t> </w:t>
      </w:r>
      <w:r>
        <w:rPr>
          <w:rFonts w:cs="Cambria" w:hAnsi="Times New Roman" w:eastAsia="Cambria" w:ascii="Times New Roman"/>
          <w:b/>
          <w:spacing w:val="-3"/>
          <w:w w:val="100"/>
          <w:sz w:val="24"/>
          <w:szCs w:val="32"/>
          <w:u w:val="none"/>
        </w:rPr>
        <w:t>C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on</w:t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c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lu</w:t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32"/>
          <w:u w:val="none"/>
        </w:rPr>
        <w:t>s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i</w:t>
      </w:r>
      <w:r>
        <w:rPr>
          <w:rFonts w:cs="Cambria" w:hAnsi="Times New Roman" w:eastAsia="Cambria" w:ascii="Times New Roman"/>
          <w:b/>
          <w:spacing w:val="4"/>
          <w:w w:val="100"/>
          <w:sz w:val="24"/>
          <w:szCs w:val="32"/>
          <w:u w:val="none"/>
        </w:rPr>
        <w:t>ó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  <w:t>n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258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viam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ión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4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j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evas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Gracias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rsos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co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más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103" w:firstLine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4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á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ricas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sas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laci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ñ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rsos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ocol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arg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-4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iones</w:t>
      </w:r>
      <w:r>
        <w:rPr>
          <w:rFonts w:cs="Calibri" w:hAnsi="Times New Roman" w:eastAsia="Calibri" w:ascii="Times New Roman"/>
          <w:spacing w:val="3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ú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j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log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llev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z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ación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osici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acom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ñ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otid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a.</w:t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100" w:right="64" w:firstLine="720"/>
        <w:sectPr>
          <w:pgSz w:w="11940" w:h="16860"/>
          <w:pgMar w:top="1440" w:bottom="1440" w:left="1440" w:right="1440" w:header="720" w:footer="720"/>
        </w:sectPr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opt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h</w:t>
      </w:r>
      <w:r>
        <w:rPr>
          <w:rFonts w:cs="Calibri" w:hAnsi="Times New Roman" w:eastAsia="Calibri" w:ascii="Times New Roman"/>
          <w:spacing w:val="5"/>
          <w:w w:val="100"/>
          <w:sz w:val="24"/>
          <w:szCs w:val="24"/>
          <w:u w:val="none"/>
        </w:rPr>
        <w:t>á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más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ivo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mam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e.</w:t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32"/>
          <w:szCs w:val="32"/>
        </w:rPr>
        <w:jc w:val="center"/>
        <w:keepNext w:val="0"/>
        <w:keepLines w:val="0"/>
        <w:spacing w:before="0" w:line="480" w:lineRule="auto" w:after="0"/>
        <w:ind w:left="100" w:firstLine="0"/>
      </w:pP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  <w:t>4.      Referencias</w:t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31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1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-6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-1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  <w:r>
        <w:rPr>
          <w:rFonts w:cs="Cambria" w:hAnsi="Times New Roman" w:eastAsia="Cambria" w:ascii="Times New Roman"/>
          <w:b/>
          <w:spacing w:val="0"/>
          <w:w w:val="100"/>
          <w:sz w:val="24"/>
          <w:szCs w:val="32"/>
          <w:u w:val="none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720" w:right="871" w:hanging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v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ñ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ola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0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3,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25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).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*¿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son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los</w:t>
      </w:r>
      <w:r>
        <w:rPr>
          <w:rFonts w:cs="Calibri" w:hAnsi="Times New Roman" w:eastAsia="Calibri" w:ascii="Times New Roman"/>
          <w:spacing w:val="9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ra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os?*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52"/>
          <w:w w:val="100"/>
          <w:sz w:val="24"/>
          <w:szCs w:val="24"/>
          <w:u w:val="none"/>
        </w:rPr>
        <w:t> </w:t>
      </w:r>
      <w:hyperlink r:id="rId6"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h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s: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.re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d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ewe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b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.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m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ac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u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d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d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q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u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4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4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lo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ar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-</w:t>
        </w:r>
      </w:hyperlink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hyperlink r:id="rId7"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el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os/</w:t>
        </w:r>
      </w:hyperlink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before="0" w:line="480" w:lineRule="auto" w:after="0"/>
        <w:ind w:left="720" w:hanging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0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1,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22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j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).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*¿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lar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5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ó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os?*</w:t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line="480" w:lineRule="auto" w:before="0" w:after="0"/>
        <w:ind w:left="720" w:hanging="720"/>
      </w:pPr>
      <w:r>
        <w:rPr>
          <w:rFonts w:cs="Calibri" w:hAnsi="Times New Roman" w:eastAsia="Calibri" w:ascii="Times New Roman"/>
          <w:sz w:val="24"/>
          <w:szCs w:val="24"/>
          <w:u w:val="none"/>
        </w:rPr>
      </w:r>
      <w:hyperlink r:id="rId8"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h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s: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.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u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el.es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b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og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m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la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m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one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ec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os/</w:t>
        </w:r>
      </w:hyperlink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before="0" w:line="480" w:lineRule="auto" w:after="0"/>
        <w:ind w:left="720" w:right="1109" w:hanging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viro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ass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Ex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ise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(s.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)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*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asses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A)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or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s*.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  <w:hyperlink r:id="rId9"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h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s: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ge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vir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ass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.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m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li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f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y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assessme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2/</w:t>
        </w:r>
      </w:hyperlink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4"/>
          <w:szCs w:val="24"/>
        </w:rPr>
        <w:jc w:val="left"/>
        <w:keepNext w:val="0"/>
        <w:keepLines w:val="0"/>
        <w:spacing w:before="0" w:line="480" w:lineRule="auto" w:after="0"/>
        <w:ind w:left="720" w:right="74" w:hanging="720"/>
      </w:pP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Universi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(20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2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5,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13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d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oc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e).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*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ol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o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gía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3"/>
          <w:w w:val="100"/>
          <w:sz w:val="24"/>
          <w:szCs w:val="24"/>
          <w:u w:val="none"/>
        </w:rPr>
        <w:t>s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: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q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u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é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es,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arac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r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ís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t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as,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j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m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p</w:t>
      </w:r>
      <w:r>
        <w:rPr>
          <w:rFonts w:cs="Calibri" w:hAnsi="Times New Roman" w:eastAsia="Calibri" w:ascii="Times New Roman"/>
          <w:spacing w:val="-2"/>
          <w:w w:val="100"/>
          <w:sz w:val="24"/>
          <w:szCs w:val="24"/>
          <w:u w:val="none"/>
        </w:rPr>
        <w:t>l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os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y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b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n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e</w:t>
      </w:r>
      <w:r>
        <w:rPr>
          <w:rFonts w:cs="Calibri" w:hAnsi="Times New Roman" w:eastAsia="Calibri" w:ascii="Times New Roman"/>
          <w:spacing w:val="2"/>
          <w:w w:val="100"/>
          <w:sz w:val="24"/>
          <w:szCs w:val="24"/>
          <w:u w:val="none"/>
        </w:rPr>
        <w:t>f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</w:t>
      </w:r>
      <w:r>
        <w:rPr>
          <w:rFonts w:cs="Calibri" w:hAnsi="Times New Roman" w:eastAsia="Calibri" w:ascii="Times New Roman"/>
          <w:spacing w:val="-1"/>
          <w:w w:val="100"/>
          <w:sz w:val="24"/>
          <w:szCs w:val="24"/>
          <w:u w:val="none"/>
        </w:rPr>
        <w:t>c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ios</w:t>
      </w:r>
      <w:r>
        <w:rPr>
          <w:rFonts w:cs="Calibri" w:hAnsi="Times New Roman" w:eastAsia="Calibri" w:ascii="Times New Roman"/>
          <w:spacing w:val="1"/>
          <w:w w:val="100"/>
          <w:sz w:val="24"/>
          <w:szCs w:val="24"/>
          <w:u w:val="none"/>
        </w:rPr>
        <w:t>*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.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  <w:hyperlink r:id="rId10"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h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s: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w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.u</w:t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iversi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arl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ma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y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.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m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ac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u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ali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d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d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b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og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ec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ol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o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g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5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5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sos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n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b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q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u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3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-3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-</w:t>
        </w:r>
      </w:hyperlink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  <w:t> </w:t>
      </w:r>
      <w:hyperlink r:id="rId11"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arac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r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is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i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Calibri" w:hAnsi="Calibri" w:eastAsia="Calibri" w:ascii="Calibri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a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s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  <w:t>-</w:t>
        </w:r>
        <w:r>
          <w:rPr>
            <w:rFonts w:cs="Calibri" w:hAnsi="Calibri" w:eastAsia="Calibri" w:ascii="Calibri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j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em</w:t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  <w:t>p</w:t>
        </w:r>
        <w:r>
          <w:rPr>
            <w:rFonts w:cs="Calibri" w:hAnsi="Calibri" w:eastAsia="Calibri" w:ascii="Calibri"/>
            <w:color w:val="0000FF"/>
            <w:spacing w:val="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  <w:t>l</w:t>
        </w:r>
        <w:r>
          <w:rPr>
            <w:rFonts w:cs="Calibri" w:hAnsi="Calibri" w:eastAsia="Calibri" w:ascii="Calibri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Calibri" w:hAnsi="Calibri" w:eastAsia="Calibri" w:ascii="Calibri"/>
            <w:color w:val="0000FF"/>
            <w:spacing w:val="0"/>
            <w:w w:val="100"/>
            <w:sz w:val="24"/>
            <w:szCs w:val="24"/>
            <w:u w:val="single" w:color="0000FF"/>
          </w:rPr>
          <w:t>os</w:t>
        </w:r>
      </w:hyperlink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  <w:r>
        <w:rPr>
          <w:rFonts w:cs="Calibri" w:hAnsi="Times New Roman" w:eastAsia="Calibri" w:ascii="Times New Roman"/>
          <w:spacing w:val="0"/>
          <w:w w:val="100"/>
          <w:sz w:val="24"/>
          <w:szCs w:val="24"/>
          <w:u w:val="none"/>
        </w:rPr>
      </w:r>
    </w:p>
    <w:sectPr>
      <w:pgSz w:w="11940" w:h="16860"/>
      <w:pgMar w:top="1440" w:bottom="1440" w:left="1440" w:right="1440" w:header="720" w:footer="72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  <w:u w:val="none"/>
      </w:rPr>
      <w:fldChar w:fldCharType="begin"/>
      <w:instrText xml:space="preserve">PAGE</w:instrText>
      <w:fldChar w:fldCharType="end"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  <w:pPr>
      <w:spacing w:line="480" w:lineRule="auto" w:after="0" w:before="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/image1.jpg"/><Relationship Id="rId5" Type="http://schemas.openxmlformats.org/officeDocument/2006/relationships/image" Target="media/image2.png"/><Relationship Id="rId6" Type="http://schemas.openxmlformats.org/officeDocument/2006/relationships/hyperlink" Target="https://www.redeweb.com/actualidad/que-son-los-aparatos-electronicos/" TargetMode="External"/><Relationship Id="rId7" Type="http://schemas.openxmlformats.org/officeDocument/2006/relationships/hyperlink" Target="https://www.redeweb.com/actualidad/que-son-los-aparatos-electronicos/" TargetMode="External"/><Relationship Id="rId8" Type="http://schemas.openxmlformats.org/officeDocument/2006/relationships/hyperlink" Target="https://www.surtel.es/en/blog/como-reciclar-componentes-electronicos/" TargetMode="External"/><Relationship Id="rId9" Type="http://schemas.openxmlformats.org/officeDocument/2006/relationships/hyperlink" Target="https://getenviropass.com/life-cycle-assessment-2/" TargetMode="External"/><Relationship Id="rId10" Type="http://schemas.openxmlformats.org/officeDocument/2006/relationships/hyperlink" Target="https://www.universitatcarlemany.com/actualidad/blog/tecnologia-sostenible-que-es-caracteristicas-ejemplos" TargetMode="External"/><Relationship Id="rId11" Type="http://schemas.openxmlformats.org/officeDocument/2006/relationships/hyperlink" Target="https://www.universitatcarlemany.com/actualidad/blog/tecnologia-sostenible-que-es-caracteristicas-ejemplos" TargetMode="Externa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Computación verde</dc:title>
  <dc:subject>Documento formateado según APA 7.ª edición</dc:subject>
</cp:coreProperties>
</file>