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4"/>
          <w:szCs w:val="14"/>
        </w:rPr>
        <w:jc w:val="left"/>
        <w:spacing w:before="3" w:lineRule="exact" w:line="140"/>
      </w:pPr>
      <w:r>
        <w:pict>
          <v:group style="position:absolute;margin-left:85pt;margin-top:73.8pt;width:425.05pt;height:559.55pt;mso-position-horizontal-relative:page;mso-position-vertical-relative:page;z-index:-213" coordorigin="1700,1476" coordsize="8501,11191">
            <v:shape type="#_x0000_t75" style="position:absolute;left:1700;top:4166;width:8501;height:8501">
              <v:imagedata o:title="" r:id="rId4"/>
            </v:shape>
            <v:shape type="#_x0000_t75" style="position:absolute;left:4109;top:1476;width:3700;height:4412">
              <v:imagedata o:title="" r:id="rId5"/>
            </v:shape>
            <w10:wrap type="none"/>
          </v:group>
        </w:pict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40"/>
          <w:szCs w:val="40"/>
        </w:rPr>
        <w:jc w:val="center"/>
        <w:spacing w:lineRule="exact" w:line="460"/>
        <w:ind w:left="973" w:right="976"/>
      </w:pPr>
      <w:r>
        <w:rPr>
          <w:rFonts w:cs="Calibri" w:hAnsi="Calibri" w:eastAsia="Calibri" w:ascii="Calibri"/>
          <w:spacing w:val="0"/>
          <w:w w:val="100"/>
          <w:position w:val="1"/>
          <w:sz w:val="40"/>
          <w:szCs w:val="40"/>
        </w:rPr>
        <w:t>IN</w:t>
      </w:r>
      <w:r>
        <w:rPr>
          <w:rFonts w:cs="Calibri" w:hAnsi="Calibri" w:eastAsia="Calibri" w:ascii="Calibri"/>
          <w:spacing w:val="-9"/>
          <w:w w:val="100"/>
          <w:position w:val="1"/>
          <w:sz w:val="40"/>
          <w:szCs w:val="40"/>
        </w:rPr>
        <w:t>S</w:t>
      </w:r>
      <w:r>
        <w:rPr>
          <w:rFonts w:cs="Calibri" w:hAnsi="Calibri" w:eastAsia="Calibri" w:ascii="Calibri"/>
          <w:spacing w:val="0"/>
          <w:w w:val="100"/>
          <w:position w:val="1"/>
          <w:sz w:val="40"/>
          <w:szCs w:val="40"/>
        </w:rPr>
        <w:t>TI</w:t>
      </w:r>
      <w:r>
        <w:rPr>
          <w:rFonts w:cs="Calibri" w:hAnsi="Calibri" w:eastAsia="Calibri" w:ascii="Calibri"/>
          <w:spacing w:val="-2"/>
          <w:w w:val="100"/>
          <w:position w:val="1"/>
          <w:sz w:val="40"/>
          <w:szCs w:val="40"/>
        </w:rPr>
        <w:t>T</w:t>
      </w:r>
      <w:r>
        <w:rPr>
          <w:rFonts w:cs="Calibri" w:hAnsi="Calibri" w:eastAsia="Calibri" w:ascii="Calibri"/>
          <w:spacing w:val="0"/>
          <w:w w:val="100"/>
          <w:position w:val="1"/>
          <w:sz w:val="40"/>
          <w:szCs w:val="40"/>
        </w:rPr>
        <w:t>U</w:t>
      </w:r>
      <w:r>
        <w:rPr>
          <w:rFonts w:cs="Calibri" w:hAnsi="Calibri" w:eastAsia="Calibri" w:ascii="Calibri"/>
          <w:spacing w:val="-13"/>
          <w:w w:val="100"/>
          <w:position w:val="1"/>
          <w:sz w:val="40"/>
          <w:szCs w:val="40"/>
        </w:rPr>
        <w:t>T</w:t>
      </w:r>
      <w:r>
        <w:rPr>
          <w:rFonts w:cs="Calibri" w:hAnsi="Calibri" w:eastAsia="Calibri" w:ascii="Calibri"/>
          <w:spacing w:val="0"/>
          <w:w w:val="100"/>
          <w:position w:val="1"/>
          <w:sz w:val="40"/>
          <w:szCs w:val="40"/>
        </w:rPr>
        <w:t>O</w:t>
      </w:r>
      <w:r>
        <w:rPr>
          <w:rFonts w:cs="Calibri" w:hAnsi="Calibri" w:eastAsia="Calibri" w:ascii="Calibri"/>
          <w:spacing w:val="0"/>
          <w:w w:val="100"/>
          <w:position w:val="1"/>
          <w:sz w:val="40"/>
          <w:szCs w:val="40"/>
        </w:rPr>
        <w:t> </w:t>
      </w:r>
      <w:r>
        <w:rPr>
          <w:rFonts w:cs="Calibri" w:hAnsi="Calibri" w:eastAsia="Calibri" w:ascii="Calibri"/>
          <w:spacing w:val="10"/>
          <w:w w:val="100"/>
          <w:position w:val="1"/>
          <w:sz w:val="40"/>
          <w:szCs w:val="40"/>
        </w:rPr>
        <w:t> </w:t>
      </w:r>
      <w:r>
        <w:rPr>
          <w:rFonts w:cs="Calibri" w:hAnsi="Calibri" w:eastAsia="Calibri" w:ascii="Calibri"/>
          <w:spacing w:val="-1"/>
          <w:w w:val="110"/>
          <w:position w:val="1"/>
          <w:sz w:val="40"/>
          <w:szCs w:val="40"/>
        </w:rPr>
        <w:t>S</w:t>
      </w:r>
      <w:r>
        <w:rPr>
          <w:rFonts w:cs="Calibri" w:hAnsi="Calibri" w:eastAsia="Calibri" w:ascii="Calibri"/>
          <w:spacing w:val="-3"/>
          <w:w w:val="110"/>
          <w:position w:val="1"/>
          <w:sz w:val="40"/>
          <w:szCs w:val="40"/>
        </w:rPr>
        <w:t>U</w:t>
      </w:r>
      <w:r>
        <w:rPr>
          <w:rFonts w:cs="Calibri" w:hAnsi="Calibri" w:eastAsia="Calibri" w:ascii="Calibri"/>
          <w:spacing w:val="0"/>
          <w:w w:val="110"/>
          <w:position w:val="1"/>
          <w:sz w:val="40"/>
          <w:szCs w:val="40"/>
        </w:rPr>
        <w:t>PE</w:t>
      </w:r>
      <w:r>
        <w:rPr>
          <w:rFonts w:cs="Calibri" w:hAnsi="Calibri" w:eastAsia="Calibri" w:ascii="Calibri"/>
          <w:spacing w:val="2"/>
          <w:w w:val="110"/>
          <w:position w:val="1"/>
          <w:sz w:val="40"/>
          <w:szCs w:val="40"/>
        </w:rPr>
        <w:t>R</w:t>
      </w:r>
      <w:r>
        <w:rPr>
          <w:rFonts w:cs="Calibri" w:hAnsi="Calibri" w:eastAsia="Calibri" w:ascii="Calibri"/>
          <w:spacing w:val="-1"/>
          <w:w w:val="110"/>
          <w:position w:val="1"/>
          <w:sz w:val="40"/>
          <w:szCs w:val="40"/>
        </w:rPr>
        <w:t>I</w:t>
      </w:r>
      <w:r>
        <w:rPr>
          <w:rFonts w:cs="Calibri" w:hAnsi="Calibri" w:eastAsia="Calibri" w:ascii="Calibri"/>
          <w:spacing w:val="0"/>
          <w:w w:val="110"/>
          <w:position w:val="1"/>
          <w:sz w:val="40"/>
          <w:szCs w:val="40"/>
        </w:rPr>
        <w:t>OR</w:t>
      </w:r>
      <w:r>
        <w:rPr>
          <w:rFonts w:cs="Calibri" w:hAnsi="Calibri" w:eastAsia="Calibri" w:ascii="Calibri"/>
          <w:spacing w:val="-8"/>
          <w:w w:val="110"/>
          <w:position w:val="1"/>
          <w:sz w:val="40"/>
          <w:szCs w:val="40"/>
        </w:rPr>
        <w:t> </w:t>
      </w:r>
      <w:r>
        <w:rPr>
          <w:rFonts w:cs="Calibri" w:hAnsi="Calibri" w:eastAsia="Calibri" w:ascii="Calibri"/>
          <w:spacing w:val="0"/>
          <w:w w:val="106"/>
          <w:position w:val="1"/>
          <w:sz w:val="40"/>
          <w:szCs w:val="40"/>
        </w:rPr>
        <w:t>T</w:t>
      </w:r>
      <w:r>
        <w:rPr>
          <w:rFonts w:cs="Calibri" w:hAnsi="Calibri" w:eastAsia="Calibri" w:ascii="Calibri"/>
          <w:spacing w:val="-3"/>
          <w:w w:val="106"/>
          <w:position w:val="1"/>
          <w:sz w:val="40"/>
          <w:szCs w:val="40"/>
        </w:rPr>
        <w:t>E</w:t>
      </w:r>
      <w:r>
        <w:rPr>
          <w:rFonts w:cs="Calibri" w:hAnsi="Calibri" w:eastAsia="Calibri" w:ascii="Calibri"/>
          <w:spacing w:val="-1"/>
          <w:w w:val="115"/>
          <w:position w:val="1"/>
          <w:sz w:val="40"/>
          <w:szCs w:val="40"/>
        </w:rPr>
        <w:t>C</w:t>
      </w:r>
      <w:r>
        <w:rPr>
          <w:rFonts w:cs="Calibri" w:hAnsi="Calibri" w:eastAsia="Calibri" w:ascii="Calibri"/>
          <w:spacing w:val="0"/>
          <w:w w:val="115"/>
          <w:position w:val="1"/>
          <w:sz w:val="40"/>
          <w:szCs w:val="40"/>
        </w:rPr>
        <w:t>N</w:t>
      </w:r>
      <w:r>
        <w:rPr>
          <w:rFonts w:cs="Calibri" w:hAnsi="Calibri" w:eastAsia="Calibri" w:ascii="Calibri"/>
          <w:spacing w:val="-3"/>
          <w:w w:val="115"/>
          <w:position w:val="1"/>
          <w:sz w:val="40"/>
          <w:szCs w:val="40"/>
        </w:rPr>
        <w:t>O</w:t>
      </w:r>
      <w:r>
        <w:rPr>
          <w:rFonts w:cs="Calibri" w:hAnsi="Calibri" w:eastAsia="Calibri" w:ascii="Calibri"/>
          <w:spacing w:val="-10"/>
          <w:w w:val="118"/>
          <w:position w:val="1"/>
          <w:sz w:val="40"/>
          <w:szCs w:val="40"/>
        </w:rPr>
        <w:t>L</w:t>
      </w:r>
      <w:r>
        <w:rPr>
          <w:rFonts w:cs="Calibri" w:hAnsi="Calibri" w:eastAsia="Calibri" w:ascii="Calibri"/>
          <w:spacing w:val="1"/>
          <w:w w:val="109"/>
          <w:position w:val="1"/>
          <w:sz w:val="40"/>
          <w:szCs w:val="40"/>
        </w:rPr>
        <w:t>Ó</w:t>
      </w:r>
      <w:r>
        <w:rPr>
          <w:rFonts w:cs="Calibri" w:hAnsi="Calibri" w:eastAsia="Calibri" w:ascii="Calibri"/>
          <w:spacing w:val="0"/>
          <w:w w:val="109"/>
          <w:position w:val="1"/>
          <w:sz w:val="40"/>
          <w:szCs w:val="40"/>
        </w:rPr>
        <w:t>G</w:t>
      </w:r>
      <w:r>
        <w:rPr>
          <w:rFonts w:cs="Calibri" w:hAnsi="Calibri" w:eastAsia="Calibri" w:ascii="Calibri"/>
          <w:spacing w:val="-2"/>
          <w:w w:val="109"/>
          <w:position w:val="1"/>
          <w:sz w:val="40"/>
          <w:szCs w:val="40"/>
        </w:rPr>
        <w:t>I</w:t>
      </w:r>
      <w:r>
        <w:rPr>
          <w:rFonts w:cs="Calibri" w:hAnsi="Calibri" w:eastAsia="Calibri" w:ascii="Calibri"/>
          <w:spacing w:val="1"/>
          <w:w w:val="130"/>
          <w:position w:val="1"/>
          <w:sz w:val="40"/>
          <w:szCs w:val="40"/>
        </w:rPr>
        <w:t>C</w:t>
      </w:r>
      <w:r>
        <w:rPr>
          <w:rFonts w:cs="Calibri" w:hAnsi="Calibri" w:eastAsia="Calibri" w:ascii="Calibri"/>
          <w:spacing w:val="0"/>
          <w:w w:val="109"/>
          <w:position w:val="1"/>
          <w:sz w:val="40"/>
          <w:szCs w:val="40"/>
        </w:rPr>
        <w:t>O</w:t>
      </w:r>
      <w:r>
        <w:rPr>
          <w:rFonts w:cs="Calibri" w:hAnsi="Calibri" w:eastAsia="Calibri" w:ascii="Calibri"/>
          <w:spacing w:val="0"/>
          <w:w w:val="100"/>
          <w:position w:val="0"/>
          <w:sz w:val="40"/>
          <w:szCs w:val="40"/>
        </w:rPr>
      </w:r>
    </w:p>
    <w:p>
      <w:pPr>
        <w:rPr>
          <w:rFonts w:cs="Calibri" w:hAnsi="Calibri" w:eastAsia="Calibri" w:ascii="Calibri"/>
          <w:sz w:val="32"/>
          <w:szCs w:val="32"/>
        </w:rPr>
        <w:jc w:val="center"/>
        <w:spacing w:before="68" w:lineRule="auto" w:line="714"/>
        <w:ind w:left="2187" w:right="2186" w:firstLine="2"/>
      </w:pPr>
      <w:r>
        <w:rPr>
          <w:rFonts w:cs="Calibri" w:hAnsi="Calibri" w:eastAsia="Calibri" w:ascii="Calibri"/>
          <w:spacing w:val="-1"/>
          <w:w w:val="123"/>
          <w:sz w:val="40"/>
          <w:szCs w:val="40"/>
        </w:rPr>
        <w:t>S</w:t>
      </w:r>
      <w:r>
        <w:rPr>
          <w:rFonts w:cs="Calibri" w:hAnsi="Calibri" w:eastAsia="Calibri" w:ascii="Calibri"/>
          <w:spacing w:val="1"/>
          <w:w w:val="108"/>
          <w:sz w:val="40"/>
          <w:szCs w:val="40"/>
        </w:rPr>
        <w:t>U</w:t>
      </w:r>
      <w:r>
        <w:rPr>
          <w:rFonts w:cs="Calibri" w:hAnsi="Calibri" w:eastAsia="Calibri" w:ascii="Calibri"/>
          <w:spacing w:val="-7"/>
          <w:w w:val="108"/>
          <w:sz w:val="40"/>
          <w:szCs w:val="40"/>
        </w:rPr>
        <w:t>D</w:t>
      </w:r>
      <w:r>
        <w:rPr>
          <w:rFonts w:cs="Calibri" w:hAnsi="Calibri" w:eastAsia="Calibri" w:ascii="Calibri"/>
          <w:spacing w:val="2"/>
          <w:w w:val="102"/>
          <w:sz w:val="40"/>
          <w:szCs w:val="40"/>
        </w:rPr>
        <w:t>A</w:t>
      </w:r>
      <w:r>
        <w:rPr>
          <w:rFonts w:cs="Calibri" w:hAnsi="Calibri" w:eastAsia="Calibri" w:ascii="Calibri"/>
          <w:spacing w:val="2"/>
          <w:w w:val="102"/>
          <w:sz w:val="40"/>
          <w:szCs w:val="40"/>
        </w:rPr>
        <w:t>M</w:t>
      </w:r>
      <w:r>
        <w:rPr>
          <w:rFonts w:cs="Calibri" w:hAnsi="Calibri" w:eastAsia="Calibri" w:ascii="Calibri"/>
          <w:spacing w:val="0"/>
          <w:w w:val="102"/>
          <w:sz w:val="40"/>
          <w:szCs w:val="40"/>
        </w:rPr>
        <w:t>E</w:t>
      </w:r>
      <w:r>
        <w:rPr>
          <w:rFonts w:cs="Calibri" w:hAnsi="Calibri" w:eastAsia="Calibri" w:ascii="Calibri"/>
          <w:spacing w:val="1"/>
          <w:w w:val="102"/>
          <w:sz w:val="40"/>
          <w:szCs w:val="40"/>
        </w:rPr>
        <w:t>R</w:t>
      </w:r>
      <w:r>
        <w:rPr>
          <w:rFonts w:cs="Calibri" w:hAnsi="Calibri" w:eastAsia="Calibri" w:ascii="Calibri"/>
          <w:spacing w:val="-5"/>
          <w:w w:val="102"/>
          <w:sz w:val="40"/>
          <w:szCs w:val="40"/>
        </w:rPr>
        <w:t>I</w:t>
      </w:r>
      <w:r>
        <w:rPr>
          <w:rFonts w:cs="Calibri" w:hAnsi="Calibri" w:eastAsia="Calibri" w:ascii="Calibri"/>
          <w:spacing w:val="1"/>
          <w:w w:val="130"/>
          <w:sz w:val="40"/>
          <w:szCs w:val="40"/>
        </w:rPr>
        <w:t>C</w:t>
      </w:r>
      <w:r>
        <w:rPr>
          <w:rFonts w:cs="Calibri" w:hAnsi="Calibri" w:eastAsia="Calibri" w:ascii="Calibri"/>
          <w:spacing w:val="1"/>
          <w:w w:val="107"/>
          <w:sz w:val="40"/>
          <w:szCs w:val="40"/>
        </w:rPr>
        <w:t>A</w:t>
      </w:r>
      <w:r>
        <w:rPr>
          <w:rFonts w:cs="Calibri" w:hAnsi="Calibri" w:eastAsia="Calibri" w:ascii="Calibri"/>
          <w:spacing w:val="0"/>
          <w:w w:val="107"/>
          <w:sz w:val="40"/>
          <w:szCs w:val="40"/>
        </w:rPr>
        <w:t>NO</w:t>
      </w:r>
      <w:r>
        <w:rPr>
          <w:rFonts w:cs="Calibri" w:hAnsi="Calibri" w:eastAsia="Calibri" w:ascii="Calibri"/>
          <w:spacing w:val="0"/>
          <w:w w:val="107"/>
          <w:sz w:val="40"/>
          <w:szCs w:val="40"/>
        </w:rPr>
        <w:t> </w:t>
      </w:r>
      <w:r>
        <w:rPr>
          <w:rFonts w:cs="Calibri" w:hAnsi="Calibri" w:eastAsia="Calibri" w:ascii="Calibri"/>
          <w:b/>
          <w:spacing w:val="0"/>
          <w:w w:val="110"/>
          <w:sz w:val="40"/>
          <w:szCs w:val="40"/>
        </w:rPr>
        <w:t>D</w:t>
      </w:r>
      <w:r>
        <w:rPr>
          <w:rFonts w:cs="Calibri" w:hAnsi="Calibri" w:eastAsia="Calibri" w:ascii="Calibri"/>
          <w:b/>
          <w:spacing w:val="-1"/>
          <w:w w:val="110"/>
          <w:sz w:val="40"/>
          <w:szCs w:val="40"/>
        </w:rPr>
        <w:t>e</w:t>
      </w:r>
      <w:r>
        <w:rPr>
          <w:rFonts w:cs="Calibri" w:hAnsi="Calibri" w:eastAsia="Calibri" w:ascii="Calibri"/>
          <w:b/>
          <w:spacing w:val="-5"/>
          <w:w w:val="110"/>
          <w:sz w:val="40"/>
          <w:szCs w:val="40"/>
        </w:rPr>
        <w:t>s</w:t>
      </w:r>
      <w:r>
        <w:rPr>
          <w:rFonts w:cs="Calibri" w:hAnsi="Calibri" w:eastAsia="Calibri" w:ascii="Calibri"/>
          <w:b/>
          <w:spacing w:val="1"/>
          <w:w w:val="110"/>
          <w:sz w:val="40"/>
          <w:szCs w:val="40"/>
        </w:rPr>
        <w:t>a</w:t>
      </w:r>
      <w:r>
        <w:rPr>
          <w:rFonts w:cs="Calibri" w:hAnsi="Calibri" w:eastAsia="Calibri" w:ascii="Calibri"/>
          <w:b/>
          <w:spacing w:val="2"/>
          <w:w w:val="110"/>
          <w:sz w:val="40"/>
          <w:szCs w:val="40"/>
        </w:rPr>
        <w:t>r</w:t>
      </w:r>
      <w:r>
        <w:rPr>
          <w:rFonts w:cs="Calibri" w:hAnsi="Calibri" w:eastAsia="Calibri" w:ascii="Calibri"/>
          <w:b/>
          <w:spacing w:val="-1"/>
          <w:w w:val="110"/>
          <w:sz w:val="40"/>
          <w:szCs w:val="40"/>
        </w:rPr>
        <w:t>r</w:t>
      </w:r>
      <w:r>
        <w:rPr>
          <w:rFonts w:cs="Calibri" w:hAnsi="Calibri" w:eastAsia="Calibri" w:ascii="Calibri"/>
          <w:b/>
          <w:spacing w:val="1"/>
          <w:w w:val="110"/>
          <w:sz w:val="40"/>
          <w:szCs w:val="40"/>
        </w:rPr>
        <w:t>o</w:t>
      </w:r>
      <w:r>
        <w:rPr>
          <w:rFonts w:cs="Calibri" w:hAnsi="Calibri" w:eastAsia="Calibri" w:ascii="Calibri"/>
          <w:b/>
          <w:spacing w:val="-3"/>
          <w:w w:val="110"/>
          <w:sz w:val="40"/>
          <w:szCs w:val="40"/>
        </w:rPr>
        <w:t>l</w:t>
      </w:r>
      <w:r>
        <w:rPr>
          <w:rFonts w:cs="Calibri" w:hAnsi="Calibri" w:eastAsia="Calibri" w:ascii="Calibri"/>
          <w:b/>
          <w:spacing w:val="0"/>
          <w:w w:val="110"/>
          <w:sz w:val="40"/>
          <w:szCs w:val="40"/>
        </w:rPr>
        <w:t>lo</w:t>
      </w:r>
      <w:r>
        <w:rPr>
          <w:rFonts w:cs="Calibri" w:hAnsi="Calibri" w:eastAsia="Calibri" w:ascii="Calibri"/>
          <w:b/>
          <w:spacing w:val="-4"/>
          <w:w w:val="110"/>
          <w:sz w:val="40"/>
          <w:szCs w:val="40"/>
        </w:rPr>
        <w:t> </w:t>
      </w:r>
      <w:r>
        <w:rPr>
          <w:rFonts w:cs="Calibri" w:hAnsi="Calibri" w:eastAsia="Calibri" w:ascii="Calibri"/>
          <w:b/>
          <w:spacing w:val="1"/>
          <w:w w:val="100"/>
          <w:sz w:val="40"/>
          <w:szCs w:val="40"/>
        </w:rPr>
        <w:t>d</w:t>
      </w:r>
      <w:r>
        <w:rPr>
          <w:rFonts w:cs="Calibri" w:hAnsi="Calibri" w:eastAsia="Calibri" w:ascii="Calibri"/>
          <w:b/>
          <w:spacing w:val="0"/>
          <w:w w:val="100"/>
          <w:sz w:val="40"/>
          <w:szCs w:val="40"/>
        </w:rPr>
        <w:t>e</w:t>
      </w:r>
      <w:r>
        <w:rPr>
          <w:rFonts w:cs="Calibri" w:hAnsi="Calibri" w:eastAsia="Calibri" w:ascii="Calibri"/>
          <w:b/>
          <w:spacing w:val="32"/>
          <w:w w:val="100"/>
          <w:sz w:val="40"/>
          <w:szCs w:val="40"/>
        </w:rPr>
        <w:t> </w:t>
      </w:r>
      <w:r>
        <w:rPr>
          <w:rFonts w:cs="Calibri" w:hAnsi="Calibri" w:eastAsia="Calibri" w:ascii="Calibri"/>
          <w:b/>
          <w:spacing w:val="-2"/>
          <w:w w:val="129"/>
          <w:sz w:val="40"/>
          <w:szCs w:val="40"/>
        </w:rPr>
        <w:t>s</w:t>
      </w:r>
      <w:r>
        <w:rPr>
          <w:rFonts w:cs="Calibri" w:hAnsi="Calibri" w:eastAsia="Calibri" w:ascii="Calibri"/>
          <w:b/>
          <w:spacing w:val="1"/>
          <w:w w:val="105"/>
          <w:sz w:val="40"/>
          <w:szCs w:val="40"/>
        </w:rPr>
        <w:t>o</w:t>
      </w:r>
      <w:r>
        <w:rPr>
          <w:rFonts w:cs="Calibri" w:hAnsi="Calibri" w:eastAsia="Calibri" w:ascii="Calibri"/>
          <w:b/>
          <w:spacing w:val="3"/>
          <w:w w:val="105"/>
          <w:sz w:val="40"/>
          <w:szCs w:val="40"/>
        </w:rPr>
        <w:t>f</w:t>
      </w:r>
      <w:r>
        <w:rPr>
          <w:rFonts w:cs="Calibri" w:hAnsi="Calibri" w:eastAsia="Calibri" w:ascii="Calibri"/>
          <w:b/>
          <w:spacing w:val="1"/>
          <w:w w:val="101"/>
          <w:sz w:val="40"/>
          <w:szCs w:val="40"/>
        </w:rPr>
        <w:t>t</w:t>
      </w:r>
      <w:r>
        <w:rPr>
          <w:rFonts w:cs="Calibri" w:hAnsi="Calibri" w:eastAsia="Calibri" w:ascii="Calibri"/>
          <w:b/>
          <w:spacing w:val="-7"/>
          <w:w w:val="101"/>
          <w:sz w:val="40"/>
          <w:szCs w:val="40"/>
        </w:rPr>
        <w:t>w</w:t>
      </w:r>
      <w:r>
        <w:rPr>
          <w:rFonts w:cs="Calibri" w:hAnsi="Calibri" w:eastAsia="Calibri" w:ascii="Calibri"/>
          <w:b/>
          <w:spacing w:val="0"/>
          <w:w w:val="108"/>
          <w:sz w:val="40"/>
          <w:szCs w:val="40"/>
        </w:rPr>
        <w:t>a</w:t>
      </w:r>
      <w:r>
        <w:rPr>
          <w:rFonts w:cs="Calibri" w:hAnsi="Calibri" w:eastAsia="Calibri" w:ascii="Calibri"/>
          <w:b/>
          <w:spacing w:val="-5"/>
          <w:w w:val="108"/>
          <w:sz w:val="40"/>
          <w:szCs w:val="40"/>
        </w:rPr>
        <w:t>r</w:t>
      </w:r>
      <w:r>
        <w:rPr>
          <w:rFonts w:cs="Calibri" w:hAnsi="Calibri" w:eastAsia="Calibri" w:ascii="Calibri"/>
          <w:b/>
          <w:spacing w:val="0"/>
          <w:w w:val="110"/>
          <w:sz w:val="40"/>
          <w:szCs w:val="40"/>
        </w:rPr>
        <w:t>e</w:t>
      </w:r>
      <w:r>
        <w:rPr>
          <w:rFonts w:cs="Calibri" w:hAnsi="Calibri" w:eastAsia="Calibri" w:ascii="Calibri"/>
          <w:b/>
          <w:spacing w:val="0"/>
          <w:w w:val="110"/>
          <w:sz w:val="40"/>
          <w:szCs w:val="40"/>
        </w:rPr>
        <w:t> 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Ar</w:t>
      </w:r>
      <w:r>
        <w:rPr>
          <w:rFonts w:cs="Calibri" w:hAnsi="Calibri" w:eastAsia="Calibri" w:ascii="Calibri"/>
          <w:spacing w:val="2"/>
          <w:w w:val="100"/>
          <w:sz w:val="32"/>
          <w:szCs w:val="32"/>
        </w:rPr>
        <w:t>q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u</w:t>
      </w:r>
      <w:r>
        <w:rPr>
          <w:rFonts w:cs="Calibri" w:hAnsi="Calibri" w:eastAsia="Calibri" w:ascii="Calibri"/>
          <w:spacing w:val="2"/>
          <w:w w:val="100"/>
          <w:sz w:val="32"/>
          <w:szCs w:val="32"/>
        </w:rPr>
        <w:t>i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t</w:t>
      </w:r>
      <w:r>
        <w:rPr>
          <w:rFonts w:cs="Calibri" w:hAnsi="Calibri" w:eastAsia="Calibri" w:ascii="Calibri"/>
          <w:spacing w:val="1"/>
          <w:w w:val="100"/>
          <w:sz w:val="32"/>
          <w:szCs w:val="32"/>
        </w:rPr>
        <w:t>e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c</w:t>
      </w:r>
      <w:r>
        <w:rPr>
          <w:rFonts w:cs="Calibri" w:hAnsi="Calibri" w:eastAsia="Calibri" w:ascii="Calibri"/>
          <w:spacing w:val="1"/>
          <w:w w:val="100"/>
          <w:sz w:val="32"/>
          <w:szCs w:val="32"/>
        </w:rPr>
        <w:t>t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u</w:t>
      </w:r>
      <w:r>
        <w:rPr>
          <w:rFonts w:cs="Calibri" w:hAnsi="Calibri" w:eastAsia="Calibri" w:ascii="Calibri"/>
          <w:spacing w:val="2"/>
          <w:w w:val="100"/>
          <w:sz w:val="32"/>
          <w:szCs w:val="32"/>
        </w:rPr>
        <w:t>r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a</w:t>
      </w:r>
      <w:r>
        <w:rPr>
          <w:rFonts w:cs="Calibri" w:hAnsi="Calibri" w:eastAsia="Calibri" w:ascii="Calibri"/>
          <w:spacing w:val="17"/>
          <w:w w:val="100"/>
          <w:sz w:val="32"/>
          <w:szCs w:val="32"/>
        </w:rPr>
        <w:t> </w:t>
      </w:r>
      <w:r>
        <w:rPr>
          <w:rFonts w:cs="Calibri" w:hAnsi="Calibri" w:eastAsia="Calibri" w:ascii="Calibri"/>
          <w:spacing w:val="2"/>
          <w:w w:val="100"/>
          <w:sz w:val="32"/>
          <w:szCs w:val="32"/>
        </w:rPr>
        <w:t>d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e</w:t>
      </w:r>
      <w:r>
        <w:rPr>
          <w:rFonts w:cs="Calibri" w:hAnsi="Calibri" w:eastAsia="Calibri" w:ascii="Calibri"/>
          <w:spacing w:val="4"/>
          <w:w w:val="100"/>
          <w:sz w:val="32"/>
          <w:szCs w:val="32"/>
        </w:rPr>
        <w:t> </w:t>
      </w:r>
      <w:r>
        <w:rPr>
          <w:rFonts w:cs="Calibri" w:hAnsi="Calibri" w:eastAsia="Calibri" w:ascii="Calibri"/>
          <w:spacing w:val="2"/>
          <w:w w:val="101"/>
          <w:sz w:val="32"/>
          <w:szCs w:val="32"/>
        </w:rPr>
        <w:t>c</w:t>
      </w:r>
      <w:r>
        <w:rPr>
          <w:rFonts w:cs="Calibri" w:hAnsi="Calibri" w:eastAsia="Calibri" w:ascii="Calibri"/>
          <w:spacing w:val="2"/>
          <w:w w:val="101"/>
          <w:sz w:val="32"/>
          <w:szCs w:val="32"/>
        </w:rPr>
        <w:t>o</w:t>
      </w:r>
      <w:r>
        <w:rPr>
          <w:rFonts w:cs="Calibri" w:hAnsi="Calibri" w:eastAsia="Calibri" w:ascii="Calibri"/>
          <w:spacing w:val="0"/>
          <w:w w:val="101"/>
          <w:sz w:val="32"/>
          <w:szCs w:val="32"/>
        </w:rPr>
        <w:t>mp</w:t>
      </w:r>
      <w:r>
        <w:rPr>
          <w:rFonts w:cs="Calibri" w:hAnsi="Calibri" w:eastAsia="Calibri" w:ascii="Calibri"/>
          <w:spacing w:val="3"/>
          <w:w w:val="101"/>
          <w:sz w:val="32"/>
          <w:szCs w:val="32"/>
        </w:rPr>
        <w:t>u</w:t>
      </w:r>
      <w:r>
        <w:rPr>
          <w:rFonts w:cs="Calibri" w:hAnsi="Calibri" w:eastAsia="Calibri" w:ascii="Calibri"/>
          <w:spacing w:val="2"/>
          <w:w w:val="101"/>
          <w:sz w:val="32"/>
          <w:szCs w:val="32"/>
        </w:rPr>
        <w:t>t</w:t>
      </w:r>
      <w:r>
        <w:rPr>
          <w:rFonts w:cs="Calibri" w:hAnsi="Calibri" w:eastAsia="Calibri" w:ascii="Calibri"/>
          <w:spacing w:val="-2"/>
          <w:w w:val="101"/>
          <w:sz w:val="32"/>
          <w:szCs w:val="32"/>
        </w:rPr>
        <w:t>a</w:t>
      </w:r>
      <w:r>
        <w:rPr>
          <w:rFonts w:cs="Calibri" w:hAnsi="Calibri" w:eastAsia="Calibri" w:ascii="Calibri"/>
          <w:spacing w:val="2"/>
          <w:w w:val="101"/>
          <w:sz w:val="32"/>
          <w:szCs w:val="32"/>
        </w:rPr>
        <w:t>d</w:t>
      </w:r>
      <w:r>
        <w:rPr>
          <w:rFonts w:cs="Calibri" w:hAnsi="Calibri" w:eastAsia="Calibri" w:ascii="Calibri"/>
          <w:spacing w:val="0"/>
          <w:w w:val="101"/>
          <w:sz w:val="32"/>
          <w:szCs w:val="32"/>
        </w:rPr>
        <w:t>o</w:t>
      </w:r>
      <w:r>
        <w:rPr>
          <w:rFonts w:cs="Calibri" w:hAnsi="Calibri" w:eastAsia="Calibri" w:ascii="Calibri"/>
          <w:spacing w:val="2"/>
          <w:w w:val="101"/>
          <w:sz w:val="32"/>
          <w:szCs w:val="32"/>
        </w:rPr>
        <w:t>r</w:t>
      </w:r>
      <w:r>
        <w:rPr>
          <w:rFonts w:cs="Calibri" w:hAnsi="Calibri" w:eastAsia="Calibri" w:ascii="Calibri"/>
          <w:spacing w:val="0"/>
          <w:w w:val="101"/>
          <w:sz w:val="32"/>
          <w:szCs w:val="32"/>
        </w:rPr>
        <w:t>as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32"/>
          <w:szCs w:val="32"/>
        </w:rPr>
        <w:jc w:val="left"/>
        <w:ind w:left="2672"/>
      </w:pPr>
      <w:r>
        <w:rPr>
          <w:rFonts w:cs="Calibri" w:hAnsi="Calibri" w:eastAsia="Calibri" w:ascii="Calibri"/>
          <w:b/>
          <w:spacing w:val="0"/>
          <w:w w:val="108"/>
          <w:sz w:val="32"/>
          <w:szCs w:val="32"/>
        </w:rPr>
        <w:t>Com</w:t>
      </w:r>
      <w:r>
        <w:rPr>
          <w:rFonts w:cs="Calibri" w:hAnsi="Calibri" w:eastAsia="Calibri" w:ascii="Calibri"/>
          <w:b/>
          <w:spacing w:val="2"/>
          <w:w w:val="108"/>
          <w:sz w:val="32"/>
          <w:szCs w:val="32"/>
        </w:rPr>
        <w:t>p</w:t>
      </w:r>
      <w:r>
        <w:rPr>
          <w:rFonts w:cs="Calibri" w:hAnsi="Calibri" w:eastAsia="Calibri" w:ascii="Calibri"/>
          <w:b/>
          <w:spacing w:val="1"/>
          <w:w w:val="108"/>
          <w:sz w:val="32"/>
          <w:szCs w:val="32"/>
        </w:rPr>
        <w:t>u</w:t>
      </w:r>
      <w:r>
        <w:rPr>
          <w:rFonts w:cs="Calibri" w:hAnsi="Calibri" w:eastAsia="Calibri" w:ascii="Calibri"/>
          <w:b/>
          <w:spacing w:val="-2"/>
          <w:w w:val="108"/>
          <w:sz w:val="32"/>
          <w:szCs w:val="32"/>
        </w:rPr>
        <w:t>t</w:t>
      </w:r>
      <w:r>
        <w:rPr>
          <w:rFonts w:cs="Calibri" w:hAnsi="Calibri" w:eastAsia="Calibri" w:ascii="Calibri"/>
          <w:b/>
          <w:spacing w:val="0"/>
          <w:w w:val="108"/>
          <w:sz w:val="32"/>
          <w:szCs w:val="32"/>
        </w:rPr>
        <w:t>ac</w:t>
      </w:r>
      <w:r>
        <w:rPr>
          <w:rFonts w:cs="Calibri" w:hAnsi="Calibri" w:eastAsia="Calibri" w:ascii="Calibri"/>
          <w:b/>
          <w:spacing w:val="2"/>
          <w:w w:val="108"/>
          <w:sz w:val="32"/>
          <w:szCs w:val="32"/>
        </w:rPr>
        <w:t>i</w:t>
      </w:r>
      <w:r>
        <w:rPr>
          <w:rFonts w:cs="Calibri" w:hAnsi="Calibri" w:eastAsia="Calibri" w:ascii="Calibri"/>
          <w:b/>
          <w:spacing w:val="0"/>
          <w:w w:val="108"/>
          <w:sz w:val="32"/>
          <w:szCs w:val="32"/>
        </w:rPr>
        <w:t>ón</w:t>
      </w:r>
      <w:r>
        <w:rPr>
          <w:rFonts w:cs="Calibri" w:hAnsi="Calibri" w:eastAsia="Calibri" w:ascii="Calibri"/>
          <w:b/>
          <w:spacing w:val="19"/>
          <w:w w:val="108"/>
          <w:sz w:val="32"/>
          <w:szCs w:val="32"/>
        </w:rPr>
        <w:t> </w:t>
      </w:r>
      <w:r>
        <w:rPr>
          <w:rFonts w:cs="Calibri" w:hAnsi="Calibri" w:eastAsia="Calibri" w:ascii="Calibri"/>
          <w:b/>
          <w:spacing w:val="1"/>
          <w:w w:val="109"/>
          <w:sz w:val="32"/>
          <w:szCs w:val="32"/>
        </w:rPr>
        <w:t>v</w:t>
      </w:r>
      <w:r>
        <w:rPr>
          <w:rFonts w:cs="Calibri" w:hAnsi="Calibri" w:eastAsia="Calibri" w:ascii="Calibri"/>
          <w:b/>
          <w:spacing w:val="1"/>
          <w:w w:val="109"/>
          <w:sz w:val="32"/>
          <w:szCs w:val="32"/>
        </w:rPr>
        <w:t>e</w:t>
      </w:r>
      <w:r>
        <w:rPr>
          <w:rFonts w:cs="Calibri" w:hAnsi="Calibri" w:eastAsia="Calibri" w:ascii="Calibri"/>
          <w:b/>
          <w:spacing w:val="0"/>
          <w:w w:val="109"/>
          <w:sz w:val="32"/>
          <w:szCs w:val="32"/>
        </w:rPr>
        <w:t>r</w:t>
      </w:r>
      <w:r>
        <w:rPr>
          <w:rFonts w:cs="Calibri" w:hAnsi="Calibri" w:eastAsia="Calibri" w:ascii="Calibri"/>
          <w:b/>
          <w:spacing w:val="1"/>
          <w:w w:val="109"/>
          <w:sz w:val="32"/>
          <w:szCs w:val="32"/>
        </w:rPr>
        <w:t>d</w:t>
      </w:r>
      <w:r>
        <w:rPr>
          <w:rFonts w:cs="Calibri" w:hAnsi="Calibri" w:eastAsia="Calibri" w:ascii="Calibri"/>
          <w:b/>
          <w:spacing w:val="0"/>
          <w:w w:val="109"/>
          <w:sz w:val="32"/>
          <w:szCs w:val="32"/>
        </w:rPr>
        <w:t>e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center"/>
        <w:ind w:left="2548" w:right="2550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9"/>
          <w:sz w:val="24"/>
          <w:szCs w:val="24"/>
        </w:rPr>
        <w:t>B</w:t>
      </w:r>
      <w:r>
        <w:rPr>
          <w:rFonts w:cs="Calibri" w:hAnsi="Calibri" w:eastAsia="Calibri" w:ascii="Calibri"/>
          <w:spacing w:val="-1"/>
          <w:w w:val="109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9"/>
          <w:sz w:val="24"/>
          <w:szCs w:val="24"/>
        </w:rPr>
        <w:t>s</w:t>
      </w:r>
      <w:r>
        <w:rPr>
          <w:rFonts w:cs="Calibri" w:hAnsi="Calibri" w:eastAsia="Calibri" w:ascii="Calibri"/>
          <w:spacing w:val="-1"/>
          <w:w w:val="109"/>
          <w:sz w:val="24"/>
          <w:szCs w:val="24"/>
        </w:rPr>
        <w:t>a</w:t>
      </w:r>
      <w:r>
        <w:rPr>
          <w:rFonts w:cs="Calibri" w:hAnsi="Calibri" w:eastAsia="Calibri" w:ascii="Calibri"/>
          <w:spacing w:val="3"/>
          <w:w w:val="109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9"/>
          <w:sz w:val="24"/>
          <w:szCs w:val="24"/>
        </w:rPr>
        <w:t>t</w:t>
      </w:r>
      <w:r>
        <w:rPr>
          <w:rFonts w:cs="Calibri" w:hAnsi="Calibri" w:eastAsia="Calibri" w:ascii="Calibri"/>
          <w:spacing w:val="-4"/>
          <w:w w:val="109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9"/>
          <w:sz w:val="24"/>
          <w:szCs w:val="24"/>
        </w:rPr>
        <w:t>s</w:t>
      </w:r>
      <w:r>
        <w:rPr>
          <w:rFonts w:cs="Calibri" w:hAnsi="Calibri" w:eastAsia="Calibri" w:ascii="Calibri"/>
          <w:spacing w:val="-5"/>
          <w:w w:val="109"/>
          <w:sz w:val="24"/>
          <w:szCs w:val="24"/>
        </w:rPr>
        <w:t> </w:t>
      </w:r>
      <w:r>
        <w:rPr>
          <w:rFonts w:cs="Calibri" w:hAnsi="Calibri" w:eastAsia="Calibri" w:ascii="Calibri"/>
          <w:spacing w:val="-16"/>
          <w:w w:val="96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94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5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23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center"/>
        <w:ind w:left="3534" w:right="3537"/>
      </w:pPr>
      <w:r>
        <w:rPr>
          <w:rFonts w:cs="Calibri" w:hAnsi="Calibri" w:eastAsia="Calibri" w:ascii="Calibri"/>
          <w:spacing w:val="-2"/>
          <w:w w:val="100"/>
          <w:sz w:val="24"/>
          <w:szCs w:val="24"/>
        </w:rPr>
        <w:t>2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3"/>
          <w:w w:val="121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5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5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5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23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94"/>
          <w:sz w:val="24"/>
          <w:szCs w:val="24"/>
        </w:rPr>
        <w:t>t</w:t>
      </w:r>
      <w:r>
        <w:rPr>
          <w:rFonts w:cs="Calibri" w:hAnsi="Calibri" w:eastAsia="Calibri" w:ascii="Calibri"/>
          <w:spacing w:val="-4"/>
          <w:w w:val="94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5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7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center"/>
        <w:spacing w:lineRule="auto" w:line="409"/>
        <w:ind w:left="3137" w:right="3258" w:firstLine="122"/>
        <w:sectPr>
          <w:pgSz w:w="11940" w:h="16860"/>
          <w:pgMar w:top="1580" w:bottom="280" w:left="1680" w:right="1680"/>
        </w:sectPr>
      </w:pP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3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ente: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lga.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32"/>
          <w:szCs w:val="32"/>
        </w:rPr>
        <w:jc w:val="left"/>
        <w:spacing w:before="14"/>
        <w:ind w:left="100"/>
      </w:pPr>
      <w:r>
        <w:rPr>
          <w:rFonts w:cs="Cambria" w:hAnsi="Cambria" w:eastAsia="Cambria" w:ascii="Cambria"/>
          <w:color w:val="365F91"/>
          <w:spacing w:val="0"/>
          <w:w w:val="100"/>
          <w:sz w:val="32"/>
          <w:szCs w:val="32"/>
        </w:rPr>
        <w:t>C</w:t>
      </w:r>
      <w:r>
        <w:rPr>
          <w:rFonts w:cs="Cambria" w:hAnsi="Cambria" w:eastAsia="Cambria" w:ascii="Cambria"/>
          <w:color w:val="365F91"/>
          <w:spacing w:val="1"/>
          <w:w w:val="100"/>
          <w:sz w:val="32"/>
          <w:szCs w:val="32"/>
        </w:rPr>
        <w:t>o</w:t>
      </w:r>
      <w:r>
        <w:rPr>
          <w:rFonts w:cs="Cambria" w:hAnsi="Cambria" w:eastAsia="Cambria" w:ascii="Cambria"/>
          <w:color w:val="365F91"/>
          <w:spacing w:val="0"/>
          <w:w w:val="100"/>
          <w:sz w:val="32"/>
          <w:szCs w:val="32"/>
        </w:rPr>
        <w:t>ntenido</w:t>
      </w:r>
      <w:r>
        <w:rPr>
          <w:rFonts w:cs="Cambria" w:hAnsi="Cambria" w:eastAsia="Cambria" w:ascii="Cambria"/>
          <w:color w:val="000000"/>
          <w:spacing w:val="0"/>
          <w:w w:val="100"/>
          <w:sz w:val="32"/>
          <w:szCs w:val="3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before="27"/>
        <w:ind w:left="66" w:right="74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3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1"/>
          <w:w w:val="99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tr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-1"/>
          <w:w w:val="99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ó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13"/>
          <w:w w:val="99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66" w:right="74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3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Desa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ll</w:t>
      </w:r>
      <w:r>
        <w:rPr>
          <w:rFonts w:cs="Times New Roman" w:hAnsi="Times New Roman" w:eastAsia="Times New Roman" w:ascii="Times New Roman"/>
          <w:spacing w:val="11"/>
          <w:w w:val="99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before="99"/>
        <w:ind w:left="265" w:right="74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icla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ici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ele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tr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ó</w:t>
      </w:r>
      <w:r>
        <w:rPr>
          <w:rFonts w:cs="Times New Roman" w:hAnsi="Times New Roman" w:eastAsia="Times New Roman" w:ascii="Times New Roman"/>
          <w:spacing w:val="-1"/>
          <w:w w:val="99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2"/>
          <w:w w:val="99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4"/>
          <w:w w:val="99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265" w:right="74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</w:t>
      </w:r>
      <w:r>
        <w:rPr>
          <w:rFonts w:cs="Times New Roman" w:hAnsi="Times New Roman" w:eastAsia="Times New Roman" w:ascii="Times New Roman"/>
          <w:spacing w:val="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ál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ciclo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99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a.</w:t>
      </w:r>
      <w:r>
        <w:rPr>
          <w:rFonts w:cs="Times New Roman" w:hAnsi="Times New Roman" w:eastAsia="Times New Roman" w:ascii="Times New Roman"/>
          <w:spacing w:val="-17"/>
          <w:w w:val="99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9"/>
        <w:ind w:left="501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¿Q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é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áli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ciclo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?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501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eta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cto</w:t>
      </w:r>
      <w:r>
        <w:rPr>
          <w:rFonts w:cs="Times New Roman" w:hAnsi="Times New Roman" w:eastAsia="Times New Roman" w:ascii="Times New Roman"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9"/>
        <w:ind w:left="501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</w:t>
      </w:r>
      <w:r>
        <w:rPr>
          <w:rFonts w:cs="Times New Roman" w:hAnsi="Times New Roman" w:eastAsia="Times New Roman" w:ascii="Times New Roman"/>
          <w:spacing w:val="2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ías</w:t>
      </w:r>
      <w:r>
        <w:rPr>
          <w:rFonts w:cs="Times New Roman" w:hAnsi="Times New Roman" w:eastAsia="Times New Roman" w:ascii="Times New Roman"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99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1"/>
          <w:w w:val="99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te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les</w:t>
      </w:r>
      <w:r>
        <w:rPr>
          <w:rFonts w:cs="Times New Roman" w:hAnsi="Times New Roman" w:eastAsia="Times New Roman" w:ascii="Times New Roman"/>
          <w:spacing w:val="-2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66" w:right="74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spacing w:val="4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99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1"/>
          <w:w w:val="99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2"/>
          <w:w w:val="99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-1"/>
          <w:w w:val="99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-1"/>
          <w:w w:val="99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3"/>
          <w:w w:val="99"/>
          <w:sz w:val="20"/>
          <w:szCs w:val="20"/>
        </w:rPr>
        <w:t>ó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16"/>
          <w:w w:val="99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before="99"/>
        <w:ind w:left="66" w:right="74"/>
        <w:sectPr>
          <w:pgSz w:w="11940" w:h="16860"/>
          <w:pgMar w:top="1580" w:bottom="280" w:left="1580" w:right="158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spacing w:val="4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li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1"/>
          <w:w w:val="99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1"/>
          <w:w w:val="99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ía</w:t>
      </w:r>
      <w:r>
        <w:rPr>
          <w:rFonts w:cs="Times New Roman" w:hAnsi="Times New Roman" w:eastAsia="Times New Roman" w:ascii="Times New Roman"/>
          <w:spacing w:val="-19"/>
          <w:w w:val="99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0"/>
          <w:szCs w:val="20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Cambria" w:hAnsi="Cambria" w:eastAsia="Cambria" w:ascii="Cambria"/>
          <w:sz w:val="32"/>
          <w:szCs w:val="32"/>
        </w:rPr>
        <w:jc w:val="left"/>
        <w:spacing w:before="58"/>
        <w:ind w:left="100"/>
      </w:pPr>
      <w:r>
        <w:rPr>
          <w:rFonts w:cs="Cambria" w:hAnsi="Cambria" w:eastAsia="Cambria" w:ascii="Cambria"/>
          <w:b/>
          <w:spacing w:val="1"/>
          <w:w w:val="100"/>
          <w:sz w:val="32"/>
          <w:szCs w:val="32"/>
        </w:rPr>
        <w:t>1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.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     </w:t>
      </w:r>
      <w:r>
        <w:rPr>
          <w:rFonts w:cs="Cambria" w:hAnsi="Cambria" w:eastAsia="Cambria" w:ascii="Cambria"/>
          <w:b/>
          <w:spacing w:val="31"/>
          <w:w w:val="100"/>
          <w:sz w:val="32"/>
          <w:szCs w:val="32"/>
        </w:rPr>
        <w:t> </w:t>
      </w:r>
      <w:r>
        <w:rPr>
          <w:rFonts w:cs="Cambria" w:hAnsi="Cambria" w:eastAsia="Cambria" w:ascii="Cambria"/>
          <w:b/>
          <w:spacing w:val="-1"/>
          <w:w w:val="100"/>
          <w:sz w:val="32"/>
          <w:szCs w:val="32"/>
        </w:rPr>
        <w:t>I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nt</w:t>
      </w:r>
      <w:r>
        <w:rPr>
          <w:rFonts w:cs="Cambria" w:hAnsi="Cambria" w:eastAsia="Cambria" w:ascii="Cambria"/>
          <w:b/>
          <w:spacing w:val="-5"/>
          <w:w w:val="100"/>
          <w:sz w:val="32"/>
          <w:szCs w:val="32"/>
        </w:rPr>
        <w:t>r</w:t>
      </w:r>
      <w:r>
        <w:rPr>
          <w:rFonts w:cs="Cambria" w:hAnsi="Cambria" w:eastAsia="Cambria" w:ascii="Cambria"/>
          <w:b/>
          <w:spacing w:val="3"/>
          <w:w w:val="100"/>
          <w:sz w:val="32"/>
          <w:szCs w:val="32"/>
        </w:rPr>
        <w:t>o</w:t>
      </w:r>
      <w:r>
        <w:rPr>
          <w:rFonts w:cs="Cambria" w:hAnsi="Cambria" w:eastAsia="Cambria" w:ascii="Cambria"/>
          <w:b/>
          <w:spacing w:val="1"/>
          <w:w w:val="100"/>
          <w:sz w:val="32"/>
          <w:szCs w:val="32"/>
        </w:rPr>
        <w:t>d</w:t>
      </w:r>
      <w:r>
        <w:rPr>
          <w:rFonts w:cs="Cambria" w:hAnsi="Cambria" w:eastAsia="Cambria" w:ascii="Cambria"/>
          <w:b/>
          <w:spacing w:val="-1"/>
          <w:w w:val="100"/>
          <w:sz w:val="32"/>
          <w:szCs w:val="32"/>
        </w:rPr>
        <w:t>u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c</w:t>
      </w:r>
      <w:r>
        <w:rPr>
          <w:rFonts w:cs="Cambria" w:hAnsi="Cambria" w:eastAsia="Cambria" w:ascii="Cambria"/>
          <w:b/>
          <w:spacing w:val="-2"/>
          <w:w w:val="100"/>
          <w:sz w:val="32"/>
          <w:szCs w:val="32"/>
        </w:rPr>
        <w:t>c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i</w:t>
      </w:r>
      <w:r>
        <w:rPr>
          <w:rFonts w:cs="Cambria" w:hAnsi="Cambria" w:eastAsia="Cambria" w:ascii="Cambria"/>
          <w:b/>
          <w:spacing w:val="1"/>
          <w:w w:val="100"/>
          <w:sz w:val="32"/>
          <w:szCs w:val="32"/>
        </w:rPr>
        <w:t>ó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n</w:t>
      </w:r>
      <w:r>
        <w:rPr>
          <w:rFonts w:cs="Cambria" w:hAnsi="Cambria" w:eastAsia="Cambria" w:ascii="Cambria"/>
          <w:spacing w:val="0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73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Los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ú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oducen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é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soci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83"/>
        <w:sectPr>
          <w:pgSz w:w="11940" w:h="16860"/>
          <w:pgMar w:top="1500" w:bottom="280" w:left="1580" w:right="1660"/>
        </w:sectPr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misma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mam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im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ú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ivo,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co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j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Cambria" w:hAnsi="Cambria" w:eastAsia="Cambria" w:ascii="Cambria"/>
          <w:sz w:val="32"/>
          <w:szCs w:val="32"/>
        </w:rPr>
        <w:jc w:val="left"/>
        <w:spacing w:before="14"/>
        <w:ind w:left="100"/>
      </w:pPr>
      <w:r>
        <w:rPr>
          <w:rFonts w:cs="Cambria" w:hAnsi="Cambria" w:eastAsia="Cambria" w:ascii="Cambria"/>
          <w:b/>
          <w:spacing w:val="1"/>
          <w:w w:val="100"/>
          <w:sz w:val="32"/>
          <w:szCs w:val="32"/>
        </w:rPr>
        <w:t>2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.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     </w:t>
      </w:r>
      <w:r>
        <w:rPr>
          <w:rFonts w:cs="Cambria" w:hAnsi="Cambria" w:eastAsia="Cambria" w:ascii="Cambria"/>
          <w:b/>
          <w:spacing w:val="31"/>
          <w:w w:val="100"/>
          <w:sz w:val="32"/>
          <w:szCs w:val="32"/>
        </w:rPr>
        <w:t> 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D</w:t>
      </w:r>
      <w:r>
        <w:rPr>
          <w:rFonts w:cs="Cambria" w:hAnsi="Cambria" w:eastAsia="Cambria" w:ascii="Cambria"/>
          <w:b/>
          <w:spacing w:val="1"/>
          <w:w w:val="100"/>
          <w:sz w:val="32"/>
          <w:szCs w:val="32"/>
        </w:rPr>
        <w:t>e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sa</w:t>
      </w:r>
      <w:r>
        <w:rPr>
          <w:rFonts w:cs="Cambria" w:hAnsi="Cambria" w:eastAsia="Cambria" w:ascii="Cambria"/>
          <w:b/>
          <w:spacing w:val="-1"/>
          <w:w w:val="100"/>
          <w:sz w:val="32"/>
          <w:szCs w:val="32"/>
        </w:rPr>
        <w:t>r</w:t>
      </w:r>
      <w:r>
        <w:rPr>
          <w:rFonts w:cs="Cambria" w:hAnsi="Cambria" w:eastAsia="Cambria" w:ascii="Cambria"/>
          <w:b/>
          <w:spacing w:val="-5"/>
          <w:w w:val="100"/>
          <w:sz w:val="32"/>
          <w:szCs w:val="32"/>
        </w:rPr>
        <w:t>r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ollo</w:t>
      </w:r>
      <w:r>
        <w:rPr>
          <w:rFonts w:cs="Cambria" w:hAnsi="Cambria" w:eastAsia="Cambria" w:ascii="Cambria"/>
          <w:spacing w:val="0"/>
          <w:w w:val="100"/>
          <w:sz w:val="32"/>
          <w:szCs w:val="32"/>
        </w:rPr>
      </w:r>
    </w:p>
    <w:p>
      <w:pPr>
        <w:rPr>
          <w:sz w:val="22"/>
          <w:szCs w:val="22"/>
        </w:rPr>
        <w:jc w:val="left"/>
        <w:spacing w:before="19" w:lineRule="exact" w:line="220"/>
      </w:pPr>
      <w:r>
        <w:rPr>
          <w:sz w:val="22"/>
          <w:szCs w:val="22"/>
        </w:rPr>
      </w:r>
    </w:p>
    <w:p>
      <w:pPr>
        <w:rPr>
          <w:rFonts w:cs="Cambria" w:hAnsi="Cambria" w:eastAsia="Cambria" w:ascii="Cambria"/>
          <w:sz w:val="28"/>
          <w:szCs w:val="28"/>
        </w:rPr>
        <w:tabs>
          <w:tab w:pos="1540" w:val="left"/>
        </w:tabs>
        <w:jc w:val="left"/>
        <w:ind w:left="1540" w:right="957" w:hanging="720"/>
      </w:pP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1.</w:t>
        <w:tab/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Rec</w:t>
      </w:r>
      <w:r>
        <w:rPr>
          <w:rFonts w:cs="Cambria" w:hAnsi="Cambria" w:eastAsia="Cambria" w:ascii="Cambria"/>
          <w:b/>
          <w:i/>
          <w:spacing w:val="-1"/>
          <w:w w:val="100"/>
          <w:sz w:val="28"/>
          <w:szCs w:val="28"/>
        </w:rPr>
        <w:t>i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c</w:t>
      </w:r>
      <w:r>
        <w:rPr>
          <w:rFonts w:cs="Cambria" w:hAnsi="Cambria" w:eastAsia="Cambria" w:ascii="Cambria"/>
          <w:b/>
          <w:i/>
          <w:spacing w:val="1"/>
          <w:w w:val="100"/>
          <w:sz w:val="28"/>
          <w:szCs w:val="28"/>
        </w:rPr>
        <w:t>l</w:t>
      </w:r>
      <w:r>
        <w:rPr>
          <w:rFonts w:cs="Cambria" w:hAnsi="Cambria" w:eastAsia="Cambria" w:ascii="Cambria"/>
          <w:b/>
          <w:i/>
          <w:spacing w:val="-2"/>
          <w:w w:val="100"/>
          <w:sz w:val="28"/>
          <w:szCs w:val="28"/>
        </w:rPr>
        <w:t>a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je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 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y</w:t>
      </w:r>
      <w:r>
        <w:rPr>
          <w:rFonts w:cs="Cambria" w:hAnsi="Cambria" w:eastAsia="Cambria" w:ascii="Cambria"/>
          <w:b/>
          <w:i/>
          <w:spacing w:val="-1"/>
          <w:w w:val="100"/>
          <w:sz w:val="28"/>
          <w:szCs w:val="28"/>
        </w:rPr>
        <w:t> </w:t>
      </w:r>
      <w:r>
        <w:rPr>
          <w:rFonts w:cs="Cambria" w:hAnsi="Cambria" w:eastAsia="Cambria" w:ascii="Cambria"/>
          <w:b/>
          <w:i/>
          <w:spacing w:val="1"/>
          <w:w w:val="100"/>
          <w:sz w:val="28"/>
          <w:szCs w:val="28"/>
        </w:rPr>
        <w:t>d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i</w:t>
      </w:r>
      <w:r>
        <w:rPr>
          <w:rFonts w:cs="Cambria" w:hAnsi="Cambria" w:eastAsia="Cambria" w:ascii="Cambria"/>
          <w:b/>
          <w:i/>
          <w:spacing w:val="-3"/>
          <w:w w:val="100"/>
          <w:sz w:val="28"/>
          <w:szCs w:val="28"/>
        </w:rPr>
        <w:t>s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posi</w:t>
      </w:r>
      <w:r>
        <w:rPr>
          <w:rFonts w:cs="Cambria" w:hAnsi="Cambria" w:eastAsia="Cambria" w:ascii="Cambria"/>
          <w:b/>
          <w:i/>
          <w:spacing w:val="-3"/>
          <w:w w:val="100"/>
          <w:sz w:val="28"/>
          <w:szCs w:val="28"/>
        </w:rPr>
        <w:t>c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i</w:t>
      </w:r>
      <w:r>
        <w:rPr>
          <w:rFonts w:cs="Cambria" w:hAnsi="Cambria" w:eastAsia="Cambria" w:ascii="Cambria"/>
          <w:b/>
          <w:i/>
          <w:spacing w:val="-1"/>
          <w:w w:val="100"/>
          <w:sz w:val="28"/>
          <w:szCs w:val="28"/>
        </w:rPr>
        <w:t>ó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n</w:t>
      </w:r>
      <w:r>
        <w:rPr>
          <w:rFonts w:cs="Cambria" w:hAnsi="Cambria" w:eastAsia="Cambria" w:ascii="Cambria"/>
          <w:b/>
          <w:i/>
          <w:spacing w:val="-1"/>
          <w:w w:val="100"/>
          <w:sz w:val="28"/>
          <w:szCs w:val="28"/>
        </w:rPr>
        <w:t> </w:t>
      </w:r>
      <w:r>
        <w:rPr>
          <w:rFonts w:cs="Cambria" w:hAnsi="Cambria" w:eastAsia="Cambria" w:ascii="Cambria"/>
          <w:b/>
          <w:i/>
          <w:spacing w:val="1"/>
          <w:w w:val="100"/>
          <w:sz w:val="28"/>
          <w:szCs w:val="28"/>
        </w:rPr>
        <w:t>a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decu</w:t>
      </w:r>
      <w:r>
        <w:rPr>
          <w:rFonts w:cs="Cambria" w:hAnsi="Cambria" w:eastAsia="Cambria" w:ascii="Cambria"/>
          <w:b/>
          <w:i/>
          <w:spacing w:val="-2"/>
          <w:w w:val="100"/>
          <w:sz w:val="28"/>
          <w:szCs w:val="28"/>
        </w:rPr>
        <w:t>a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da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 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de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 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c</w:t>
      </w:r>
      <w:r>
        <w:rPr>
          <w:rFonts w:cs="Cambria" w:hAnsi="Cambria" w:eastAsia="Cambria" w:ascii="Cambria"/>
          <w:b/>
          <w:i/>
          <w:spacing w:val="-2"/>
          <w:w w:val="100"/>
          <w:sz w:val="28"/>
          <w:szCs w:val="28"/>
        </w:rPr>
        <w:t>o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mpo</w:t>
      </w:r>
      <w:r>
        <w:rPr>
          <w:rFonts w:cs="Cambria" w:hAnsi="Cambria" w:eastAsia="Cambria" w:ascii="Cambria"/>
          <w:b/>
          <w:i/>
          <w:spacing w:val="-2"/>
          <w:w w:val="100"/>
          <w:sz w:val="28"/>
          <w:szCs w:val="28"/>
        </w:rPr>
        <w:t>n</w:t>
      </w:r>
      <w:r>
        <w:rPr>
          <w:rFonts w:cs="Cambria" w:hAnsi="Cambria" w:eastAsia="Cambria" w:ascii="Cambria"/>
          <w:b/>
          <w:i/>
          <w:spacing w:val="-1"/>
          <w:w w:val="100"/>
          <w:sz w:val="28"/>
          <w:szCs w:val="28"/>
        </w:rPr>
        <w:t>e</w:t>
      </w:r>
      <w:r>
        <w:rPr>
          <w:rFonts w:cs="Cambria" w:hAnsi="Cambria" w:eastAsia="Cambria" w:ascii="Cambria"/>
          <w:b/>
          <w:i/>
          <w:spacing w:val="-1"/>
          <w:w w:val="100"/>
          <w:sz w:val="28"/>
          <w:szCs w:val="28"/>
        </w:rPr>
        <w:t>n</w:t>
      </w:r>
      <w:r>
        <w:rPr>
          <w:rFonts w:cs="Cambria" w:hAnsi="Cambria" w:eastAsia="Cambria" w:ascii="Cambria"/>
          <w:b/>
          <w:i/>
          <w:spacing w:val="1"/>
          <w:w w:val="100"/>
          <w:sz w:val="28"/>
          <w:szCs w:val="28"/>
        </w:rPr>
        <w:t>t</w:t>
      </w:r>
      <w:r>
        <w:rPr>
          <w:rFonts w:cs="Cambria" w:hAnsi="Cambria" w:eastAsia="Cambria" w:ascii="Cambria"/>
          <w:b/>
          <w:i/>
          <w:spacing w:val="-1"/>
          <w:w w:val="100"/>
          <w:sz w:val="28"/>
          <w:szCs w:val="28"/>
        </w:rPr>
        <w:t>e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s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 </w:t>
      </w:r>
      <w:r>
        <w:rPr>
          <w:rFonts w:cs="Cambria" w:hAnsi="Cambria" w:eastAsia="Cambria" w:ascii="Cambria"/>
          <w:b/>
          <w:i/>
          <w:spacing w:val="-1"/>
          <w:w w:val="100"/>
          <w:sz w:val="28"/>
          <w:szCs w:val="28"/>
        </w:rPr>
        <w:t>e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lec</w:t>
      </w:r>
      <w:r>
        <w:rPr>
          <w:rFonts w:cs="Cambria" w:hAnsi="Cambria" w:eastAsia="Cambria" w:ascii="Cambria"/>
          <w:b/>
          <w:i/>
          <w:spacing w:val="1"/>
          <w:w w:val="100"/>
          <w:sz w:val="28"/>
          <w:szCs w:val="28"/>
        </w:rPr>
        <w:t>t</w:t>
      </w:r>
      <w:r>
        <w:rPr>
          <w:rFonts w:cs="Cambria" w:hAnsi="Cambria" w:eastAsia="Cambria" w:ascii="Cambria"/>
          <w:b/>
          <w:i/>
          <w:spacing w:val="-1"/>
          <w:w w:val="100"/>
          <w:sz w:val="28"/>
          <w:szCs w:val="28"/>
        </w:rPr>
        <w:t>r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ó</w:t>
      </w:r>
      <w:r>
        <w:rPr>
          <w:rFonts w:cs="Cambria" w:hAnsi="Cambria" w:eastAsia="Cambria" w:ascii="Cambria"/>
          <w:b/>
          <w:i/>
          <w:spacing w:val="-2"/>
          <w:w w:val="100"/>
          <w:sz w:val="28"/>
          <w:szCs w:val="28"/>
        </w:rPr>
        <w:t>n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ic</w:t>
      </w:r>
      <w:r>
        <w:rPr>
          <w:rFonts w:cs="Cambria" w:hAnsi="Cambria" w:eastAsia="Cambria" w:ascii="Cambria"/>
          <w:b/>
          <w:i/>
          <w:spacing w:val="-1"/>
          <w:w w:val="100"/>
          <w:sz w:val="28"/>
          <w:szCs w:val="28"/>
        </w:rPr>
        <w:t>o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s</w:t>
      </w:r>
      <w:r>
        <w:rPr>
          <w:rFonts w:cs="Cambria" w:hAnsi="Cambria" w:eastAsia="Cambria" w:ascii="Cambria"/>
          <w:spacing w:val="0"/>
          <w:w w:val="100"/>
          <w:sz w:val="28"/>
          <w:szCs w:val="28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before="54"/>
        <w:ind w:left="100" w:right="153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Seg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ú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v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ñ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(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2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0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2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3),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“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efa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vec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ñ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é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ricas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con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acer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g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ú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má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3"/>
          <w:w w:val="100"/>
          <w:sz w:val="24"/>
          <w:szCs w:val="24"/>
        </w:rPr>
        <w:t>”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(p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á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rr.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1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)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86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Una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vez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ú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ú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erso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ag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j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á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ú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v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ocar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ivers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óxi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iesgo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sal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co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ación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é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419"/>
      </w:pP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(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2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0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2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1),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“la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era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más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sirvan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4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g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ividirl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s,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s,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larl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y/o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erar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e”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(p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á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rr.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4).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80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Otra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3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ivos.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gres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4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rsas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alg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lacas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3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os.</w:t>
      </w:r>
    </w:p>
    <w:p>
      <w:pPr>
        <w:rPr>
          <w:sz w:val="16"/>
          <w:szCs w:val="16"/>
        </w:rPr>
        <w:jc w:val="left"/>
        <w:spacing w:before="8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28"/>
          <w:szCs w:val="28"/>
        </w:rPr>
        <w:jc w:val="left"/>
        <w:ind w:left="820"/>
      </w:pP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2.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       </w:t>
      </w:r>
      <w:r>
        <w:rPr>
          <w:rFonts w:cs="Cambria" w:hAnsi="Cambria" w:eastAsia="Cambria" w:ascii="Cambria"/>
          <w:b/>
          <w:i/>
          <w:spacing w:val="3"/>
          <w:w w:val="100"/>
          <w:sz w:val="28"/>
          <w:szCs w:val="28"/>
        </w:rPr>
        <w:t> 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Análisis</w:t>
      </w:r>
      <w:r>
        <w:rPr>
          <w:rFonts w:cs="Cambria" w:hAnsi="Cambria" w:eastAsia="Cambria" w:ascii="Cambria"/>
          <w:b/>
          <w:i/>
          <w:spacing w:val="-2"/>
          <w:w w:val="100"/>
          <w:sz w:val="28"/>
          <w:szCs w:val="28"/>
        </w:rPr>
        <w:t> 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de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 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ci</w:t>
      </w:r>
      <w:r>
        <w:rPr>
          <w:rFonts w:cs="Cambria" w:hAnsi="Cambria" w:eastAsia="Cambria" w:ascii="Cambria"/>
          <w:b/>
          <w:i/>
          <w:spacing w:val="-2"/>
          <w:w w:val="100"/>
          <w:sz w:val="28"/>
          <w:szCs w:val="28"/>
        </w:rPr>
        <w:t>c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lo</w:t>
      </w:r>
      <w:r>
        <w:rPr>
          <w:rFonts w:cs="Cambria" w:hAnsi="Cambria" w:eastAsia="Cambria" w:ascii="Cambria"/>
          <w:b/>
          <w:i/>
          <w:spacing w:val="-1"/>
          <w:w w:val="100"/>
          <w:sz w:val="28"/>
          <w:szCs w:val="28"/>
        </w:rPr>
        <w:t> 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de</w:t>
      </w:r>
      <w:r>
        <w:rPr>
          <w:rFonts w:cs="Cambria" w:hAnsi="Cambria" w:eastAsia="Cambria" w:ascii="Cambria"/>
          <w:b/>
          <w:i/>
          <w:spacing w:val="-2"/>
          <w:w w:val="100"/>
          <w:sz w:val="28"/>
          <w:szCs w:val="28"/>
        </w:rPr>
        <w:t> </w:t>
      </w:r>
      <w:r>
        <w:rPr>
          <w:rFonts w:cs="Cambria" w:hAnsi="Cambria" w:eastAsia="Cambria" w:ascii="Cambria"/>
          <w:b/>
          <w:i/>
          <w:spacing w:val="1"/>
          <w:w w:val="100"/>
          <w:sz w:val="28"/>
          <w:szCs w:val="28"/>
        </w:rPr>
        <w:t>v</w:t>
      </w:r>
      <w:r>
        <w:rPr>
          <w:rFonts w:cs="Cambria" w:hAnsi="Cambria" w:eastAsia="Cambria" w:ascii="Cambria"/>
          <w:b/>
          <w:i/>
          <w:spacing w:val="0"/>
          <w:w w:val="100"/>
          <w:sz w:val="28"/>
          <w:szCs w:val="28"/>
        </w:rPr>
        <w:t>ida.</w:t>
      </w:r>
      <w:r>
        <w:rPr>
          <w:rFonts w:cs="Cambria" w:hAnsi="Cambria" w:eastAsia="Cambria" w:ascii="Cambria"/>
          <w:spacing w:val="0"/>
          <w:w w:val="100"/>
          <w:sz w:val="28"/>
          <w:szCs w:val="28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Cambria" w:hAnsi="Cambria" w:eastAsia="Cambria" w:ascii="Cambria"/>
          <w:sz w:val="26"/>
          <w:szCs w:val="26"/>
        </w:rPr>
        <w:jc w:val="left"/>
        <w:ind w:left="1540"/>
      </w:pP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1.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       </w:t>
      </w:r>
      <w:r>
        <w:rPr>
          <w:rFonts w:cs="Cambria" w:hAnsi="Cambria" w:eastAsia="Cambria" w:ascii="Cambria"/>
          <w:b/>
          <w:spacing w:val="47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1"/>
          <w:w w:val="100"/>
          <w:sz w:val="26"/>
          <w:szCs w:val="26"/>
        </w:rPr>
        <w:t>¿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Q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u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é</w:t>
      </w:r>
      <w:r>
        <w:rPr>
          <w:rFonts w:cs="Cambria" w:hAnsi="Cambria" w:eastAsia="Cambria" w:ascii="Cambria"/>
          <w:b/>
          <w:spacing w:val="-4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e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s</w:t>
      </w:r>
      <w:r>
        <w:rPr>
          <w:rFonts w:cs="Cambria" w:hAnsi="Cambria" w:eastAsia="Cambria" w:ascii="Cambria"/>
          <w:b/>
          <w:spacing w:val="-2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el</w:t>
      </w:r>
      <w:r>
        <w:rPr>
          <w:rFonts w:cs="Cambria" w:hAnsi="Cambria" w:eastAsia="Cambria" w:ascii="Cambria"/>
          <w:b/>
          <w:spacing w:val="-3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3"/>
          <w:w w:val="100"/>
          <w:sz w:val="26"/>
          <w:szCs w:val="26"/>
        </w:rPr>
        <w:t>a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nálisis</w:t>
      </w:r>
      <w:r>
        <w:rPr>
          <w:rFonts w:cs="Cambria" w:hAnsi="Cambria" w:eastAsia="Cambria" w:ascii="Cambria"/>
          <w:b/>
          <w:spacing w:val="-8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2"/>
          <w:w w:val="100"/>
          <w:sz w:val="26"/>
          <w:szCs w:val="26"/>
        </w:rPr>
        <w:t>d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e</w:t>
      </w:r>
      <w:r>
        <w:rPr>
          <w:rFonts w:cs="Cambria" w:hAnsi="Cambria" w:eastAsia="Cambria" w:ascii="Cambria"/>
          <w:b/>
          <w:spacing w:val="-4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1"/>
          <w:w w:val="100"/>
          <w:sz w:val="26"/>
          <w:szCs w:val="26"/>
        </w:rPr>
        <w:t>c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i</w:t>
      </w:r>
      <w:r>
        <w:rPr>
          <w:rFonts w:cs="Cambria" w:hAnsi="Cambria" w:eastAsia="Cambria" w:ascii="Cambria"/>
          <w:b/>
          <w:spacing w:val="1"/>
          <w:w w:val="100"/>
          <w:sz w:val="26"/>
          <w:szCs w:val="26"/>
        </w:rPr>
        <w:t>c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lo</w:t>
      </w:r>
      <w:r>
        <w:rPr>
          <w:rFonts w:cs="Cambria" w:hAnsi="Cambria" w:eastAsia="Cambria" w:ascii="Cambria"/>
          <w:b/>
          <w:spacing w:val="-6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d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e</w:t>
      </w:r>
      <w:r>
        <w:rPr>
          <w:rFonts w:cs="Cambria" w:hAnsi="Cambria" w:eastAsia="Cambria" w:ascii="Cambria"/>
          <w:b/>
          <w:spacing w:val="-4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2"/>
          <w:w w:val="100"/>
          <w:sz w:val="26"/>
          <w:szCs w:val="26"/>
        </w:rPr>
        <w:t>v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i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d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a</w:t>
      </w:r>
      <w:r>
        <w:rPr>
          <w:rFonts w:cs="Cambria" w:hAnsi="Cambria" w:eastAsia="Cambria" w:ascii="Cambria"/>
          <w:b/>
          <w:spacing w:val="-5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2"/>
          <w:w w:val="100"/>
          <w:sz w:val="26"/>
          <w:szCs w:val="26"/>
        </w:rPr>
        <w:t>(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A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C</w:t>
      </w:r>
      <w:r>
        <w:rPr>
          <w:rFonts w:cs="Cambria" w:hAnsi="Cambria" w:eastAsia="Cambria" w:ascii="Cambria"/>
          <w:b/>
          <w:spacing w:val="1"/>
          <w:w w:val="100"/>
          <w:sz w:val="26"/>
          <w:szCs w:val="26"/>
        </w:rPr>
        <w:t>V</w:t>
      </w:r>
      <w:r>
        <w:rPr>
          <w:rFonts w:cs="Cambria" w:hAnsi="Cambria" w:eastAsia="Cambria" w:ascii="Cambria"/>
          <w:b/>
          <w:spacing w:val="7"/>
          <w:w w:val="100"/>
          <w:sz w:val="26"/>
          <w:szCs w:val="26"/>
        </w:rPr>
        <w:t>)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?</w:t>
      </w:r>
      <w:r>
        <w:rPr>
          <w:rFonts w:cs="Cambria" w:hAnsi="Cambria" w:eastAsia="Cambria" w:ascii="Cambria"/>
          <w:spacing w:val="0"/>
          <w:w w:val="100"/>
          <w:sz w:val="26"/>
          <w:szCs w:val="26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before="55"/>
        <w:ind w:left="100" w:right="590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é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eta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5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84"/>
      </w:pP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vi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(s.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.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)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“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ACV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ay</w:t>
      </w:r>
      <w:r>
        <w:rPr>
          <w:rFonts w:cs="Calibri" w:hAnsi="Calibri" w:eastAsia="Calibri" w:ascii="Calibri"/>
          <w:spacing w:val="3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ver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án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rí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opti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iones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ñ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irma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iones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í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os”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(párr.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2).</w:t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26"/>
          <w:szCs w:val="26"/>
        </w:rPr>
        <w:jc w:val="left"/>
        <w:ind w:left="1540"/>
      </w:pP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2.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       </w:t>
      </w:r>
      <w:r>
        <w:rPr>
          <w:rFonts w:cs="Cambria" w:hAnsi="Cambria" w:eastAsia="Cambria" w:ascii="Cambria"/>
          <w:b/>
          <w:spacing w:val="47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L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as</w:t>
      </w:r>
      <w:r>
        <w:rPr>
          <w:rFonts w:cs="Cambria" w:hAnsi="Cambria" w:eastAsia="Cambria" w:ascii="Cambria"/>
          <w:b/>
          <w:spacing w:val="-3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e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t</w:t>
      </w:r>
      <w:r>
        <w:rPr>
          <w:rFonts w:cs="Cambria" w:hAnsi="Cambria" w:eastAsia="Cambria" w:ascii="Cambria"/>
          <w:b/>
          <w:spacing w:val="3"/>
          <w:w w:val="100"/>
          <w:sz w:val="26"/>
          <w:szCs w:val="26"/>
        </w:rPr>
        <w:t>a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p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as</w:t>
      </w:r>
      <w:r>
        <w:rPr>
          <w:rFonts w:cs="Cambria" w:hAnsi="Cambria" w:eastAsia="Cambria" w:ascii="Cambria"/>
          <w:b/>
          <w:spacing w:val="-7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2"/>
          <w:w w:val="100"/>
          <w:sz w:val="26"/>
          <w:szCs w:val="26"/>
        </w:rPr>
        <w:t>d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e</w:t>
      </w:r>
      <w:r>
        <w:rPr>
          <w:rFonts w:cs="Cambria" w:hAnsi="Cambria" w:eastAsia="Cambria" w:ascii="Cambria"/>
          <w:b/>
          <w:spacing w:val="-4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2"/>
          <w:w w:val="100"/>
          <w:sz w:val="26"/>
          <w:szCs w:val="26"/>
        </w:rPr>
        <w:t>u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n</w:t>
      </w:r>
      <w:r>
        <w:rPr>
          <w:rFonts w:cs="Cambria" w:hAnsi="Cambria" w:eastAsia="Cambria" w:ascii="Cambria"/>
          <w:b/>
          <w:spacing w:val="-3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p</w:t>
      </w:r>
      <w:r>
        <w:rPr>
          <w:rFonts w:cs="Cambria" w:hAnsi="Cambria" w:eastAsia="Cambria" w:ascii="Cambria"/>
          <w:b/>
          <w:spacing w:val="2"/>
          <w:w w:val="100"/>
          <w:sz w:val="26"/>
          <w:szCs w:val="26"/>
        </w:rPr>
        <w:t>r</w:t>
      </w:r>
      <w:r>
        <w:rPr>
          <w:rFonts w:cs="Cambria" w:hAnsi="Cambria" w:eastAsia="Cambria" w:ascii="Cambria"/>
          <w:b/>
          <w:spacing w:val="1"/>
          <w:w w:val="100"/>
          <w:sz w:val="26"/>
          <w:szCs w:val="26"/>
        </w:rPr>
        <w:t>o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d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u</w:t>
      </w:r>
      <w:r>
        <w:rPr>
          <w:rFonts w:cs="Cambria" w:hAnsi="Cambria" w:eastAsia="Cambria" w:ascii="Cambria"/>
          <w:b/>
          <w:spacing w:val="3"/>
          <w:w w:val="100"/>
          <w:sz w:val="26"/>
          <w:szCs w:val="26"/>
        </w:rPr>
        <w:t>c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t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o</w:t>
      </w:r>
      <w:r>
        <w:rPr>
          <w:rFonts w:cs="Cambria" w:hAnsi="Cambria" w:eastAsia="Cambria" w:ascii="Cambria"/>
          <w:spacing w:val="0"/>
          <w:w w:val="100"/>
          <w:sz w:val="26"/>
          <w:szCs w:val="26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before="55"/>
        <w:ind w:left="100" w:right="76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Exist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oduc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o.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ex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rac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ión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rim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ecesarias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ara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ación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co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4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rsos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4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egr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ación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ación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ag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4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emisi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245"/>
        <w:sectPr>
          <w:pgSz w:w="11940" w:h="16860"/>
          <w:pgMar w:top="1580" w:bottom="280" w:left="1580" w:right="1620"/>
        </w:sectPr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seg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rica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ió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ias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rim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obt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5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á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lacas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ivos.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á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ricas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ación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gía,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í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micas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ración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mis</w:t>
      </w:r>
      <w:r>
        <w:rPr>
          <w:rFonts w:cs="Calibri" w:hAnsi="Calibri" w:eastAsia="Calibri" w:ascii="Calibri"/>
          <w:spacing w:val="6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exist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before="54"/>
        <w:ind w:left="100" w:right="230"/>
      </w:pP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ocol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rica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ión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gran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escala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ú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292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3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e.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gran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rasl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llegar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rica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ión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os.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em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arcos,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avi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cami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emisi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gases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ver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co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yen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ella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asocia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250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ú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il.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í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gía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é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rica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7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ivo,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gía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largo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ñ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71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ú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laj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.</w:t>
      </w:r>
      <w:r>
        <w:rPr>
          <w:rFonts w:cs="Calibri" w:hAnsi="Calibri" w:eastAsia="Calibri" w:ascii="Calibri"/>
          <w:spacing w:val="6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llega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ú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osición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ación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ov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vec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7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vir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é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á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s,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rar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menta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ecesi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ex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v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imas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ricar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os.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laje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j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ivas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ivos.</w:t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26"/>
          <w:szCs w:val="26"/>
        </w:rPr>
        <w:jc w:val="left"/>
        <w:ind w:left="1540"/>
      </w:pP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3.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       </w:t>
      </w:r>
      <w:r>
        <w:rPr>
          <w:rFonts w:cs="Cambria" w:hAnsi="Cambria" w:eastAsia="Cambria" w:ascii="Cambria"/>
          <w:b/>
          <w:spacing w:val="47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T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e</w:t>
      </w:r>
      <w:r>
        <w:rPr>
          <w:rFonts w:cs="Cambria" w:hAnsi="Cambria" w:eastAsia="Cambria" w:ascii="Cambria"/>
          <w:b/>
          <w:spacing w:val="1"/>
          <w:w w:val="100"/>
          <w:sz w:val="26"/>
          <w:szCs w:val="26"/>
        </w:rPr>
        <w:t>c</w:t>
      </w:r>
      <w:r>
        <w:rPr>
          <w:rFonts w:cs="Cambria" w:hAnsi="Cambria" w:eastAsia="Cambria" w:ascii="Cambria"/>
          <w:b/>
          <w:spacing w:val="2"/>
          <w:w w:val="100"/>
          <w:sz w:val="26"/>
          <w:szCs w:val="26"/>
        </w:rPr>
        <w:t>n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o</w:t>
      </w:r>
      <w:r>
        <w:rPr>
          <w:rFonts w:cs="Cambria" w:hAnsi="Cambria" w:eastAsia="Cambria" w:ascii="Cambria"/>
          <w:b/>
          <w:spacing w:val="2"/>
          <w:w w:val="100"/>
          <w:sz w:val="26"/>
          <w:szCs w:val="26"/>
        </w:rPr>
        <w:t>l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o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gías</w:t>
      </w:r>
      <w:r>
        <w:rPr>
          <w:rFonts w:cs="Cambria" w:hAnsi="Cambria" w:eastAsia="Cambria" w:ascii="Cambria"/>
          <w:b/>
          <w:spacing w:val="-13"/>
          <w:w w:val="100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1"/>
          <w:w w:val="100"/>
          <w:sz w:val="26"/>
          <w:szCs w:val="26"/>
        </w:rPr>
        <w:t>s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o</w:t>
      </w:r>
      <w:r>
        <w:rPr>
          <w:rFonts w:cs="Cambria" w:hAnsi="Cambria" w:eastAsia="Cambria" w:ascii="Cambria"/>
          <w:b/>
          <w:spacing w:val="1"/>
          <w:w w:val="100"/>
          <w:sz w:val="26"/>
          <w:szCs w:val="26"/>
        </w:rPr>
        <w:t>s</w:t>
      </w:r>
      <w:r>
        <w:rPr>
          <w:rFonts w:cs="Cambria" w:hAnsi="Cambria" w:eastAsia="Cambria" w:ascii="Cambria"/>
          <w:b/>
          <w:spacing w:val="1"/>
          <w:w w:val="100"/>
          <w:sz w:val="26"/>
          <w:szCs w:val="26"/>
        </w:rPr>
        <w:t>t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e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n</w:t>
      </w:r>
      <w:r>
        <w:rPr>
          <w:rFonts w:cs="Cambria" w:hAnsi="Cambria" w:eastAsia="Cambria" w:ascii="Cambria"/>
          <w:b/>
          <w:spacing w:val="2"/>
          <w:w w:val="100"/>
          <w:sz w:val="26"/>
          <w:szCs w:val="26"/>
        </w:rPr>
        <w:t>i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bl</w:t>
      </w:r>
      <w:r>
        <w:rPr>
          <w:rFonts w:cs="Cambria" w:hAnsi="Cambria" w:eastAsia="Cambria" w:ascii="Cambria"/>
          <w:b/>
          <w:spacing w:val="-1"/>
          <w:w w:val="100"/>
          <w:sz w:val="26"/>
          <w:szCs w:val="26"/>
        </w:rPr>
        <w:t>e</w:t>
      </w:r>
      <w:r>
        <w:rPr>
          <w:rFonts w:cs="Cambria" w:hAnsi="Cambria" w:eastAsia="Cambria" w:ascii="Cambria"/>
          <w:b/>
          <w:spacing w:val="0"/>
          <w:w w:val="100"/>
          <w:sz w:val="26"/>
          <w:szCs w:val="26"/>
        </w:rPr>
        <w:t>s</w:t>
      </w:r>
      <w:r>
        <w:rPr>
          <w:rFonts w:cs="Cambria" w:hAnsi="Cambria" w:eastAsia="Cambria" w:ascii="Cambria"/>
          <w:spacing w:val="0"/>
          <w:w w:val="100"/>
          <w:sz w:val="26"/>
          <w:szCs w:val="26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before="55"/>
        <w:ind w:left="100" w:right="60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Seg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ú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Univ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(2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0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2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5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),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“las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logías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rsos</w:t>
      </w:r>
      <w:r>
        <w:rPr>
          <w:rFonts w:cs="Calibri" w:hAnsi="Calibri" w:eastAsia="Calibri" w:ascii="Calibri"/>
          <w:spacing w:val="6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í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rsos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as,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y,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lment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ión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laj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”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(párr.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1).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77"/>
        <w:sectPr>
          <w:pgSz w:w="11940" w:h="16860"/>
          <w:pgMar w:top="1500" w:bottom="280" w:left="1580" w:right="1620"/>
        </w:sectPr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ras,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irlo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j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os.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one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ial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más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miga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ación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3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opti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ación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w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ismi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é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rico,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ivas.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Cambria" w:hAnsi="Cambria" w:eastAsia="Cambria" w:ascii="Cambria"/>
          <w:sz w:val="32"/>
          <w:szCs w:val="32"/>
        </w:rPr>
        <w:jc w:val="left"/>
        <w:spacing w:before="14"/>
        <w:ind w:left="100"/>
      </w:pPr>
      <w:r>
        <w:rPr>
          <w:rFonts w:cs="Cambria" w:hAnsi="Cambria" w:eastAsia="Cambria" w:ascii="Cambria"/>
          <w:b/>
          <w:spacing w:val="1"/>
          <w:w w:val="100"/>
          <w:sz w:val="32"/>
          <w:szCs w:val="32"/>
        </w:rPr>
        <w:t>3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.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     </w:t>
      </w:r>
      <w:r>
        <w:rPr>
          <w:rFonts w:cs="Cambria" w:hAnsi="Cambria" w:eastAsia="Cambria" w:ascii="Cambria"/>
          <w:b/>
          <w:spacing w:val="31"/>
          <w:w w:val="100"/>
          <w:sz w:val="32"/>
          <w:szCs w:val="32"/>
        </w:rPr>
        <w:t> </w:t>
      </w:r>
      <w:r>
        <w:rPr>
          <w:rFonts w:cs="Cambria" w:hAnsi="Cambria" w:eastAsia="Cambria" w:ascii="Cambria"/>
          <w:b/>
          <w:spacing w:val="-3"/>
          <w:w w:val="100"/>
          <w:sz w:val="32"/>
          <w:szCs w:val="32"/>
        </w:rPr>
        <w:t>C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on</w:t>
      </w:r>
      <w:r>
        <w:rPr>
          <w:rFonts w:cs="Cambria" w:hAnsi="Cambria" w:eastAsia="Cambria" w:ascii="Cambria"/>
          <w:b/>
          <w:spacing w:val="1"/>
          <w:w w:val="100"/>
          <w:sz w:val="32"/>
          <w:szCs w:val="32"/>
        </w:rPr>
        <w:t>c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lu</w:t>
      </w:r>
      <w:r>
        <w:rPr>
          <w:rFonts w:cs="Cambria" w:hAnsi="Cambria" w:eastAsia="Cambria" w:ascii="Cambria"/>
          <w:b/>
          <w:spacing w:val="-1"/>
          <w:w w:val="100"/>
          <w:sz w:val="32"/>
          <w:szCs w:val="32"/>
        </w:rPr>
        <w:t>s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i</w:t>
      </w:r>
      <w:r>
        <w:rPr>
          <w:rFonts w:cs="Cambria" w:hAnsi="Cambria" w:eastAsia="Cambria" w:ascii="Cambria"/>
          <w:b/>
          <w:spacing w:val="4"/>
          <w:w w:val="100"/>
          <w:sz w:val="32"/>
          <w:szCs w:val="32"/>
        </w:rPr>
        <w:t>ó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n</w:t>
      </w:r>
      <w:r>
        <w:rPr>
          <w:rFonts w:cs="Cambria" w:hAnsi="Cambria" w:eastAsia="Cambria" w:ascii="Cambria"/>
          <w:spacing w:val="0"/>
          <w:w w:val="100"/>
          <w:sz w:val="32"/>
          <w:szCs w:val="32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258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viam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ecir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ión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4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j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evas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Gracias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rsos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co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más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103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é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4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á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ricas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sas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laci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ñ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sam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rsos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ocol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arg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-4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iones</w:t>
      </w:r>
      <w:r>
        <w:rPr>
          <w:rFonts w:cs="Calibri" w:hAnsi="Calibri" w:eastAsia="Calibri" w:ascii="Calibri"/>
          <w:spacing w:val="3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ú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j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log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llev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z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ación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osici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ivos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acom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ñ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otid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64"/>
        <w:sectPr>
          <w:pgSz w:w="11940" w:h="16860"/>
          <w:pgMar w:top="1580" w:bottom="280" w:left="1580" w:right="1640"/>
        </w:sectPr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opt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5"/>
          <w:w w:val="100"/>
          <w:sz w:val="24"/>
          <w:szCs w:val="24"/>
        </w:rPr>
        <w:t>á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más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ivo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mam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e.</w:t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32"/>
          <w:szCs w:val="32"/>
        </w:rPr>
        <w:jc w:val="left"/>
        <w:spacing w:before="14"/>
        <w:ind w:left="100"/>
      </w:pPr>
      <w:r>
        <w:rPr>
          <w:rFonts w:cs="Cambria" w:hAnsi="Cambria" w:eastAsia="Cambria" w:ascii="Cambria"/>
          <w:b/>
          <w:spacing w:val="1"/>
          <w:w w:val="100"/>
          <w:sz w:val="32"/>
          <w:szCs w:val="32"/>
        </w:rPr>
        <w:t>4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.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     </w:t>
      </w:r>
      <w:r>
        <w:rPr>
          <w:rFonts w:cs="Cambria" w:hAnsi="Cambria" w:eastAsia="Cambria" w:ascii="Cambria"/>
          <w:b/>
          <w:spacing w:val="31"/>
          <w:w w:val="100"/>
          <w:sz w:val="32"/>
          <w:szCs w:val="32"/>
        </w:rPr>
        <w:t> </w:t>
      </w:r>
      <w:r>
        <w:rPr>
          <w:rFonts w:cs="Cambria" w:hAnsi="Cambria" w:eastAsia="Cambria" w:ascii="Cambria"/>
          <w:b/>
          <w:spacing w:val="1"/>
          <w:w w:val="100"/>
          <w:sz w:val="32"/>
          <w:szCs w:val="32"/>
        </w:rPr>
        <w:t>B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i</w:t>
      </w:r>
      <w:r>
        <w:rPr>
          <w:rFonts w:cs="Cambria" w:hAnsi="Cambria" w:eastAsia="Cambria" w:ascii="Cambria"/>
          <w:b/>
          <w:spacing w:val="1"/>
          <w:w w:val="100"/>
          <w:sz w:val="32"/>
          <w:szCs w:val="32"/>
        </w:rPr>
        <w:t>b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li</w:t>
      </w:r>
      <w:r>
        <w:rPr>
          <w:rFonts w:cs="Cambria" w:hAnsi="Cambria" w:eastAsia="Cambria" w:ascii="Cambria"/>
          <w:b/>
          <w:spacing w:val="1"/>
          <w:w w:val="100"/>
          <w:sz w:val="32"/>
          <w:szCs w:val="32"/>
        </w:rPr>
        <w:t>o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g</w:t>
      </w:r>
      <w:r>
        <w:rPr>
          <w:rFonts w:cs="Cambria" w:hAnsi="Cambria" w:eastAsia="Cambria" w:ascii="Cambria"/>
          <w:b/>
          <w:spacing w:val="-6"/>
          <w:w w:val="100"/>
          <w:sz w:val="32"/>
          <w:szCs w:val="32"/>
        </w:rPr>
        <w:t>r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a</w:t>
      </w:r>
      <w:r>
        <w:rPr>
          <w:rFonts w:cs="Cambria" w:hAnsi="Cambria" w:eastAsia="Cambria" w:ascii="Cambria"/>
          <w:b/>
          <w:spacing w:val="-1"/>
          <w:w w:val="100"/>
          <w:sz w:val="32"/>
          <w:szCs w:val="32"/>
        </w:rPr>
        <w:t>f</w:t>
      </w:r>
      <w:r>
        <w:rPr>
          <w:rFonts w:cs="Cambria" w:hAnsi="Cambria" w:eastAsia="Cambria" w:ascii="Cambria"/>
          <w:b/>
          <w:spacing w:val="0"/>
          <w:w w:val="100"/>
          <w:sz w:val="32"/>
          <w:szCs w:val="32"/>
        </w:rPr>
        <w:t>ía</w:t>
      </w:r>
      <w:r>
        <w:rPr>
          <w:rFonts w:cs="Cambria" w:hAnsi="Cambria" w:eastAsia="Cambria" w:ascii="Cambria"/>
          <w:spacing w:val="0"/>
          <w:w w:val="100"/>
          <w:sz w:val="32"/>
          <w:szCs w:val="32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 w:right="871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Re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v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ñ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ola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(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2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0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2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3,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25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oc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).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*¿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é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son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los</w:t>
      </w:r>
      <w:r>
        <w:rPr>
          <w:rFonts w:cs="Calibri" w:hAnsi="Calibri" w:eastAsia="Calibri" w:ascii="Calibri"/>
          <w:spacing w:val="9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ra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os?*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color w:val="0000FF"/>
          <w:spacing w:val="-52"/>
          <w:w w:val="100"/>
          <w:sz w:val="24"/>
          <w:szCs w:val="24"/>
        </w:rPr>
        <w:t> </w:t>
      </w:r>
      <w:hyperlink r:id="rId6"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h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s: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.re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ewe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b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.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ac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q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4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4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lo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ar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-</w:t>
        </w:r>
      </w:hyperlink>
      <w:r>
        <w:rPr>
          <w:rFonts w:cs="Calibri" w:hAnsi="Calibri" w:eastAsia="Calibri" w:ascii="Calibri"/>
          <w:color w:val="0000FF"/>
          <w:spacing w:val="0"/>
          <w:w w:val="100"/>
          <w:sz w:val="24"/>
          <w:szCs w:val="24"/>
        </w:rPr>
      </w:r>
      <w:r>
        <w:rPr>
          <w:rFonts w:cs="Calibri" w:hAnsi="Calibri" w:eastAsia="Calibri" w:ascii="Calibri"/>
          <w:color w:val="0000FF"/>
          <w:spacing w:val="0"/>
          <w:w w:val="100"/>
          <w:sz w:val="24"/>
          <w:szCs w:val="24"/>
        </w:rPr>
        <w:t> </w:t>
      </w:r>
      <w:hyperlink r:id="rId7"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el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os/</w:t>
        </w:r>
      </w:hyperlink>
      <w:r>
        <w:rPr>
          <w:rFonts w:cs="Calibri" w:hAnsi="Calibri" w:eastAsia="Calibri" w:ascii="Calibri"/>
          <w:color w:val="0000FF"/>
          <w:spacing w:val="0"/>
          <w:w w:val="100"/>
          <w:sz w:val="24"/>
          <w:szCs w:val="24"/>
        </w:rPr>
      </w:r>
      <w:r>
        <w:rPr>
          <w:rFonts w:cs="Calibri" w:hAnsi="Calibri" w:eastAsia="Calibri" w:ascii="Calibri"/>
          <w:color w:val="000000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before="7"/>
        <w:ind w:left="100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(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2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0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2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1,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22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j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).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*¿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lar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5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ó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os?*</w:t>
      </w:r>
    </w:p>
    <w:p>
      <w:pPr>
        <w:rPr>
          <w:rFonts w:cs="Calibri" w:hAnsi="Calibri" w:eastAsia="Calibri" w:ascii="Calibri"/>
          <w:sz w:val="24"/>
          <w:szCs w:val="24"/>
        </w:rPr>
        <w:jc w:val="left"/>
        <w:ind w:left="100"/>
      </w:pPr>
      <w:r>
        <w:rPr>
          <w:rFonts w:cs="Calibri" w:hAnsi="Calibri" w:eastAsia="Calibri" w:ascii="Calibri"/>
          <w:color w:val="0000FF"/>
          <w:sz w:val="24"/>
          <w:szCs w:val="24"/>
        </w:rPr>
      </w:r>
      <w:hyperlink r:id="rId8"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h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s: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.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el.es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b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og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one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ec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os/</w:t>
        </w:r>
      </w:hyperlink>
      <w:r>
        <w:rPr>
          <w:rFonts w:cs="Calibri" w:hAnsi="Calibri" w:eastAsia="Calibri" w:ascii="Calibri"/>
          <w:color w:val="0000FF"/>
          <w:spacing w:val="0"/>
          <w:w w:val="100"/>
          <w:sz w:val="24"/>
          <w:szCs w:val="24"/>
        </w:rPr>
      </w:r>
      <w:r>
        <w:rPr>
          <w:rFonts w:cs="Calibri" w:hAnsi="Calibri" w:eastAsia="Calibri" w:ascii="Calibri"/>
          <w:color w:val="000000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before="7"/>
        <w:ind w:left="100" w:right="1109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viro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ass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Ex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ise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(s.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.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)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*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asses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(L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A)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or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s*.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color w:val="0000FF"/>
          <w:spacing w:val="0"/>
          <w:w w:val="100"/>
          <w:sz w:val="24"/>
          <w:szCs w:val="24"/>
        </w:rPr>
      </w:r>
      <w:hyperlink r:id="rId9"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h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s: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ge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vir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ass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.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li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f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y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assessme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2/</w:t>
        </w:r>
      </w:hyperlink>
      <w:r>
        <w:rPr>
          <w:rFonts w:cs="Calibri" w:hAnsi="Calibri" w:eastAsia="Calibri" w:ascii="Calibri"/>
          <w:color w:val="0000FF"/>
          <w:spacing w:val="1"/>
          <w:w w:val="100"/>
          <w:sz w:val="24"/>
          <w:szCs w:val="24"/>
        </w:rPr>
      </w:r>
      <w:r>
        <w:rPr>
          <w:rFonts w:cs="Calibri" w:hAnsi="Calibri" w:eastAsia="Calibri" w:ascii="Calibri"/>
          <w:color w:val="000000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spacing w:before="7"/>
        <w:ind w:left="100" w:right="74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Universi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(20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2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5,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13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oc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e).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*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ol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gía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: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q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u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é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es,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arac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ís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as,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j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l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os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y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b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ios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*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color w:val="0000FF"/>
          <w:spacing w:val="0"/>
          <w:w w:val="100"/>
          <w:sz w:val="24"/>
          <w:szCs w:val="24"/>
        </w:rPr>
      </w:r>
      <w:hyperlink r:id="rId10"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h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s: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.u</w:t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iversi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arl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ma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y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.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ac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ali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b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og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ec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ol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g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5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5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sos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b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q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3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-3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-</w:t>
        </w:r>
      </w:hyperlink>
      <w:r>
        <w:rPr>
          <w:rFonts w:cs="Calibri" w:hAnsi="Calibri" w:eastAsia="Calibri" w:ascii="Calibri"/>
          <w:color w:val="0000FF"/>
          <w:spacing w:val="0"/>
          <w:w w:val="100"/>
          <w:sz w:val="24"/>
          <w:szCs w:val="24"/>
        </w:rPr>
      </w:r>
      <w:r>
        <w:rPr>
          <w:rFonts w:cs="Calibri" w:hAnsi="Calibri" w:eastAsia="Calibri" w:ascii="Calibri"/>
          <w:color w:val="0000FF"/>
          <w:spacing w:val="0"/>
          <w:w w:val="100"/>
          <w:sz w:val="24"/>
          <w:szCs w:val="24"/>
        </w:rPr>
        <w:t> </w:t>
      </w:r>
      <w:hyperlink r:id="rId11"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arac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j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em</w:t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os</w:t>
        </w:r>
      </w:hyperlink>
      <w:r>
        <w:rPr>
          <w:rFonts w:cs="Calibri" w:hAnsi="Calibri" w:eastAsia="Calibri" w:ascii="Calibri"/>
          <w:color w:val="0000FF"/>
          <w:spacing w:val="0"/>
          <w:w w:val="100"/>
          <w:sz w:val="24"/>
          <w:szCs w:val="24"/>
        </w:rPr>
      </w:r>
      <w:r>
        <w:rPr>
          <w:rFonts w:cs="Calibri" w:hAnsi="Calibri" w:eastAsia="Calibri" w:ascii="Calibri"/>
          <w:color w:val="000000"/>
          <w:spacing w:val="0"/>
          <w:w w:val="100"/>
          <w:sz w:val="24"/>
          <w:szCs w:val="24"/>
        </w:rPr>
      </w:r>
    </w:p>
    <w:sectPr>
      <w:pgSz w:w="11940" w:h="16860"/>
      <w:pgMar w:top="1580" w:bottom="280" w:left="1580" w:right="164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jpg"/><Relationship Id="rId5" Type="http://schemas.openxmlformats.org/officeDocument/2006/relationships/image" Target="media/image2.png"/><Relationship Id="rId6" Type="http://schemas.openxmlformats.org/officeDocument/2006/relationships/hyperlink" Target="https://www.redeweb.com/actualidad/que-son-los-aparatos-electronicos/" TargetMode="External"/><Relationship Id="rId7" Type="http://schemas.openxmlformats.org/officeDocument/2006/relationships/hyperlink" Target="https://www.redeweb.com/actualidad/que-son-los-aparatos-electronicos/" TargetMode="External"/><Relationship Id="rId8" Type="http://schemas.openxmlformats.org/officeDocument/2006/relationships/hyperlink" Target="https://www.surtel.es/en/blog/como-reciclar-componentes-electronicos/" TargetMode="External"/><Relationship Id="rId9" Type="http://schemas.openxmlformats.org/officeDocument/2006/relationships/hyperlink" Target="https://getenviropass.com/life-cycle-assessment-2/" TargetMode="External"/><Relationship Id="rId10" Type="http://schemas.openxmlformats.org/officeDocument/2006/relationships/hyperlink" Target="https://www.universitatcarlemany.com/actualidad/blog/tecnologia-sostenible-que-es-caracteristicas-ejemplos" TargetMode="External"/><Relationship Id="rId11" Type="http://schemas.openxmlformats.org/officeDocument/2006/relationships/hyperlink" Target="https://www.universitatcarlemany.com/actualidad/blog/tecnologia-sostenible-que-es-caracteristicas-ejemplos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